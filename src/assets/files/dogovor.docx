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B1FA9" w14:textId="77777777" w:rsidR="00997F3A" w:rsidRPr="00997F3A" w:rsidRDefault="00997F3A" w:rsidP="00997F3A">
      <w:pPr>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eastAsia="zh-CN"/>
          <w14:ligatures w14:val="none"/>
        </w:rPr>
      </w:pPr>
      <w:r w:rsidRPr="00997F3A">
        <w:rPr>
          <w:rFonts w:ascii="Times New Roman" w:eastAsia="Times New Roman" w:hAnsi="Times New Roman" w:cs="Times New Roman"/>
          <w:b/>
          <w:bCs/>
          <w:noProof/>
          <w:kern w:val="0"/>
          <w:sz w:val="24"/>
          <w:szCs w:val="24"/>
          <w:lang w:eastAsia="zh-CN"/>
          <w14:ligatures w14:val="none"/>
        </w:rPr>
        <w:t>Договор оказания услуг №__</w:t>
      </w:r>
    </w:p>
    <w:p w14:paraId="381A7DDF" w14:textId="77777777" w:rsidR="00997F3A" w:rsidRPr="00997F3A" w:rsidRDefault="00997F3A" w:rsidP="00997F3A">
      <w:pPr>
        <w:tabs>
          <w:tab w:val="left" w:pos="7170"/>
        </w:tabs>
        <w:suppressAutoHyphens/>
        <w:spacing w:after="0" w:line="240" w:lineRule="auto"/>
        <w:jc w:val="right"/>
        <w:rPr>
          <w:rFonts w:ascii="Times New Roman" w:eastAsia="Times New Roman" w:hAnsi="Times New Roman" w:cs="Times New Roman"/>
          <w:kern w:val="0"/>
          <w:sz w:val="28"/>
          <w:szCs w:val="28"/>
          <w:lang w:eastAsia="zh-CN"/>
          <w14:ligatures w14:val="none"/>
        </w:rPr>
      </w:pPr>
    </w:p>
    <w:p w14:paraId="6B5BA801" w14:textId="77777777" w:rsidR="00997F3A" w:rsidRPr="00997F3A" w:rsidRDefault="00997F3A" w:rsidP="00997F3A">
      <w:pPr>
        <w:tabs>
          <w:tab w:val="left" w:pos="7170"/>
        </w:tabs>
        <w:suppressAutoHyphens/>
        <w:spacing w:after="0" w:line="240" w:lineRule="auto"/>
        <w:jc w:val="right"/>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от «___    ___» 2025год </w:t>
      </w:r>
    </w:p>
    <w:p w14:paraId="36491FF5" w14:textId="6AD823F3"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b/>
          <w:kern w:val="0"/>
          <w:sz w:val="28"/>
          <w:szCs w:val="28"/>
          <w:lang w:eastAsia="zh-CN"/>
          <w14:ligatures w14:val="none"/>
        </w:rPr>
        <w:t xml:space="preserve">ООО «Кристалл Люкс» </w:t>
      </w:r>
      <w:r w:rsidRPr="00997F3A">
        <w:rPr>
          <w:rFonts w:ascii="Times New Roman" w:eastAsia="Times New Roman" w:hAnsi="Times New Roman" w:cs="Times New Roman"/>
          <w:kern w:val="0"/>
          <w:sz w:val="28"/>
          <w:szCs w:val="28"/>
          <w:lang w:eastAsia="zh-CN"/>
          <w14:ligatures w14:val="none"/>
        </w:rPr>
        <w:t xml:space="preserve">именуемое в дальнейшем </w:t>
      </w:r>
      <w:r w:rsidRPr="00997F3A">
        <w:rPr>
          <w:rFonts w:ascii="Times New Roman" w:eastAsia="Times New Roman" w:hAnsi="Times New Roman" w:cs="Times New Roman"/>
          <w:b/>
          <w:bCs/>
          <w:kern w:val="0"/>
          <w:sz w:val="28"/>
          <w:szCs w:val="28"/>
          <w:lang w:eastAsia="zh-CN"/>
          <w14:ligatures w14:val="none"/>
        </w:rPr>
        <w:t>Исполнитель ,</w:t>
      </w:r>
      <w:r w:rsidRPr="00997F3A">
        <w:rPr>
          <w:rFonts w:ascii="Times New Roman" w:eastAsia="Times New Roman" w:hAnsi="Times New Roman" w:cs="Times New Roman"/>
          <w:kern w:val="0"/>
          <w:sz w:val="28"/>
          <w:szCs w:val="28"/>
          <w:lang w:eastAsia="zh-CN"/>
          <w14:ligatures w14:val="none"/>
        </w:rPr>
        <w:t xml:space="preserve"> в лице </w:t>
      </w:r>
      <w:r>
        <w:rPr>
          <w:rFonts w:ascii="Times New Roman" w:eastAsia="Times New Roman" w:hAnsi="Times New Roman" w:cs="Times New Roman"/>
          <w:kern w:val="0"/>
          <w:sz w:val="28"/>
          <w:szCs w:val="28"/>
          <w:lang w:eastAsia="zh-CN"/>
          <w14:ligatures w14:val="none"/>
        </w:rPr>
        <w:t>ген</w:t>
      </w:r>
      <w:r w:rsidR="00423395">
        <w:rPr>
          <w:rFonts w:ascii="Times New Roman" w:eastAsia="Times New Roman" w:hAnsi="Times New Roman" w:cs="Times New Roman"/>
          <w:kern w:val="0"/>
          <w:sz w:val="28"/>
          <w:szCs w:val="28"/>
          <w:lang w:eastAsia="zh-CN"/>
          <w14:ligatures w14:val="none"/>
        </w:rPr>
        <w:t>е</w:t>
      </w:r>
      <w:r>
        <w:rPr>
          <w:rFonts w:ascii="Times New Roman" w:eastAsia="Times New Roman" w:hAnsi="Times New Roman" w:cs="Times New Roman"/>
          <w:kern w:val="0"/>
          <w:sz w:val="28"/>
          <w:szCs w:val="28"/>
          <w:lang w:eastAsia="zh-CN"/>
          <w14:ligatures w14:val="none"/>
        </w:rPr>
        <w:t xml:space="preserve">рального директора </w:t>
      </w:r>
      <w:r w:rsidRPr="00997F3A">
        <w:rPr>
          <w:rFonts w:ascii="Times New Roman" w:eastAsia="Times New Roman" w:hAnsi="Times New Roman" w:cs="Times New Roman"/>
          <w:kern w:val="0"/>
          <w:sz w:val="28"/>
          <w:szCs w:val="28"/>
          <w:lang w:eastAsia="zh-CN"/>
          <w14:ligatures w14:val="none"/>
        </w:rPr>
        <w:t xml:space="preserve">Носковой Нелли Максимовны, с одной стороны                                                                              и   </w:t>
      </w:r>
      <w:r w:rsidR="00121FAB">
        <w:rPr>
          <w:rFonts w:ascii="Bookman Old Style" w:eastAsia="Times New Roman" w:hAnsi="Bookman Old Style" w:cs="Bookman Old Style"/>
          <w:kern w:val="0"/>
          <w:sz w:val="24"/>
          <w:szCs w:val="24"/>
          <w:lang w:eastAsia="zh-CN"/>
          <w14:ligatures w14:val="none"/>
        </w:rPr>
        <w:t>______________________________________________</w:t>
      </w:r>
      <w:r w:rsidR="00423395" w:rsidRPr="00423395">
        <w:rPr>
          <w:rFonts w:ascii="Bookman Old Style" w:eastAsia="Times New Roman" w:hAnsi="Bookman Old Style" w:cs="Bookman Old Style"/>
          <w:kern w:val="0"/>
          <w:sz w:val="24"/>
          <w:szCs w:val="24"/>
          <w:lang w:eastAsia="zh-CN"/>
          <w14:ligatures w14:val="none"/>
        </w:rPr>
        <w:t>"</w:t>
      </w:r>
      <w:r w:rsidR="00423395">
        <w:rPr>
          <w:rFonts w:ascii="Bookman Old Style" w:eastAsia="Times New Roman" w:hAnsi="Bookman Old Style" w:cs="Bookman Old Style"/>
          <w:kern w:val="0"/>
          <w:sz w:val="24"/>
          <w:szCs w:val="24"/>
          <w:lang w:eastAsia="zh-CN"/>
          <w14:ligatures w14:val="none"/>
        </w:rPr>
        <w:t xml:space="preserve"> </w:t>
      </w:r>
      <w:r w:rsidRPr="00997F3A">
        <w:rPr>
          <w:rFonts w:ascii="Times New Roman" w:eastAsia="Times New Roman" w:hAnsi="Times New Roman" w:cs="Times New Roman"/>
          <w:kern w:val="0"/>
          <w:sz w:val="28"/>
          <w:szCs w:val="28"/>
          <w:lang w:eastAsia="zh-CN"/>
          <w14:ligatures w14:val="none"/>
        </w:rPr>
        <w:t xml:space="preserve">в лице  </w:t>
      </w:r>
      <w:r w:rsidR="00423395" w:rsidRPr="00423395">
        <w:rPr>
          <w:rFonts w:ascii="Times New Roman" w:eastAsia="Times New Roman" w:hAnsi="Times New Roman" w:cs="Times New Roman"/>
          <w:kern w:val="0"/>
          <w:sz w:val="28"/>
          <w:szCs w:val="28"/>
          <w:lang w:eastAsia="zh-CN"/>
          <w14:ligatures w14:val="none"/>
        </w:rPr>
        <w:t xml:space="preserve"> </w:t>
      </w:r>
      <w:r w:rsidR="00121FAB">
        <w:rPr>
          <w:rFonts w:ascii="Times New Roman" w:eastAsia="Times New Roman" w:hAnsi="Times New Roman" w:cs="Times New Roman"/>
          <w:kern w:val="0"/>
          <w:sz w:val="28"/>
          <w:szCs w:val="28"/>
          <w:lang w:eastAsia="zh-CN"/>
          <w14:ligatures w14:val="none"/>
        </w:rPr>
        <w:t>____________________________________________________</w:t>
      </w:r>
      <w:r w:rsidRPr="00997F3A">
        <w:rPr>
          <w:rFonts w:ascii="Times New Roman" w:eastAsia="Times New Roman" w:hAnsi="Times New Roman" w:cs="Times New Roman"/>
          <w:kern w:val="0"/>
          <w:sz w:val="28"/>
          <w:szCs w:val="28"/>
          <w:lang w:eastAsia="zh-CN"/>
          <w14:ligatures w14:val="none"/>
        </w:rPr>
        <w:t xml:space="preserve">                                             д</w:t>
      </w:r>
      <w:r w:rsidRPr="00997F3A">
        <w:rPr>
          <w:rFonts w:ascii="Times New Roman" w:eastAsia="Times New Roman" w:hAnsi="Times New Roman" w:cs="Times New Roman"/>
          <w:color w:val="0C0E31"/>
          <w:kern w:val="0"/>
          <w:sz w:val="28"/>
          <w:szCs w:val="28"/>
          <w:shd w:val="clear" w:color="auto" w:fill="FFFFFF"/>
          <w:lang w:eastAsia="zh-CN"/>
          <w14:ligatures w14:val="none"/>
        </w:rPr>
        <w:t xml:space="preserve">ействующей на основании устава , </w:t>
      </w:r>
      <w:r w:rsidRPr="00997F3A">
        <w:rPr>
          <w:rFonts w:ascii="Times New Roman" w:eastAsia="Times New Roman" w:hAnsi="Times New Roman" w:cs="Times New Roman"/>
          <w:kern w:val="0"/>
          <w:sz w:val="28"/>
          <w:szCs w:val="28"/>
          <w:lang w:eastAsia="zh-CN"/>
          <w14:ligatures w14:val="none"/>
        </w:rPr>
        <w:t>именуемое в дальнейшем "</w:t>
      </w:r>
      <w:r w:rsidRPr="00997F3A">
        <w:rPr>
          <w:rFonts w:ascii="Times New Roman" w:eastAsia="Times New Roman" w:hAnsi="Times New Roman" w:cs="Times New Roman"/>
          <w:b/>
          <w:kern w:val="0"/>
          <w:sz w:val="28"/>
          <w:szCs w:val="28"/>
          <w:lang w:eastAsia="zh-CN"/>
          <w14:ligatures w14:val="none"/>
        </w:rPr>
        <w:t>Заказчик»,</w:t>
      </w:r>
      <w:r w:rsidRPr="00997F3A">
        <w:rPr>
          <w:rFonts w:ascii="Times New Roman" w:eastAsia="Times New Roman" w:hAnsi="Times New Roman" w:cs="Times New Roman"/>
          <w:kern w:val="0"/>
          <w:sz w:val="28"/>
          <w:szCs w:val="28"/>
          <w:lang w:eastAsia="zh-CN"/>
          <w14:ligatures w14:val="none"/>
        </w:rPr>
        <w:t xml:space="preserve"> с другой стороны, заключили настоящий договор о нижеследующем:</w:t>
      </w:r>
    </w:p>
    <w:p w14:paraId="2E5BBB91"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p>
    <w:p w14:paraId="1037810C" w14:textId="77777777" w:rsidR="00997F3A" w:rsidRPr="00997F3A" w:rsidRDefault="00997F3A" w:rsidP="00997F3A">
      <w:pPr>
        <w:suppressAutoHyphens/>
        <w:autoSpaceDE w:val="0"/>
        <w:autoSpaceDN w:val="0"/>
        <w:adjustRightInd w:val="0"/>
        <w:spacing w:after="0" w:line="240" w:lineRule="auto"/>
        <w:jc w:val="center"/>
        <w:rPr>
          <w:rFonts w:ascii="Times New Roman" w:eastAsia="Times New Roman" w:hAnsi="Times New Roman" w:cs="Times New Roman"/>
          <w:b/>
          <w:bCs/>
          <w:noProof/>
          <w:kern w:val="0"/>
          <w:sz w:val="28"/>
          <w:szCs w:val="28"/>
          <w:lang w:eastAsia="zh-CN"/>
          <w14:ligatures w14:val="none"/>
        </w:rPr>
      </w:pPr>
      <w:r w:rsidRPr="00997F3A">
        <w:rPr>
          <w:rFonts w:ascii="Times New Roman" w:eastAsia="Times New Roman" w:hAnsi="Times New Roman" w:cs="Times New Roman"/>
          <w:b/>
          <w:bCs/>
          <w:noProof/>
          <w:kern w:val="0"/>
          <w:sz w:val="28"/>
          <w:szCs w:val="28"/>
          <w:lang w:eastAsia="zh-CN"/>
          <w14:ligatures w14:val="none"/>
        </w:rPr>
        <w:t>1. ПРЕДМЕТ ДОГОВОРА</w:t>
      </w:r>
    </w:p>
    <w:p w14:paraId="3FF16AED" w14:textId="57A15EBE" w:rsidR="00121FAB" w:rsidRPr="00997F3A" w:rsidRDefault="00997F3A" w:rsidP="00121FAB">
      <w:pPr>
        <w:suppressAutoHyphens/>
        <w:autoSpaceDE w:val="0"/>
        <w:autoSpaceDN w:val="0"/>
        <w:adjustRightInd w:val="0"/>
        <w:spacing w:after="0" w:line="240" w:lineRule="auto"/>
        <w:jc w:val="both"/>
        <w:rPr>
          <w:rFonts w:ascii="Times New Roman" w:eastAsia="Times New Roman" w:hAnsi="Times New Roman" w:cs="Times New Roman"/>
          <w:noProof/>
          <w:kern w:val="0"/>
          <w:sz w:val="28"/>
          <w:szCs w:val="28"/>
          <w:lang w:eastAsia="zh-CN"/>
          <w14:ligatures w14:val="none"/>
        </w:rPr>
      </w:pPr>
      <w:r w:rsidRPr="00997F3A">
        <w:rPr>
          <w:rFonts w:ascii="Times New Roman" w:eastAsia="Times New Roman" w:hAnsi="Times New Roman" w:cs="Times New Roman"/>
          <w:noProof/>
          <w:kern w:val="0"/>
          <w:sz w:val="28"/>
          <w:szCs w:val="28"/>
          <w:lang w:eastAsia="zh-CN"/>
          <w14:ligatures w14:val="none"/>
        </w:rPr>
        <w:t xml:space="preserve">1.1. По настоящему договору Исполнитель обязуется оказать услуги  (проживания, питания, конференц услуг)   на сумму </w:t>
      </w:r>
      <w:r w:rsidR="00121FAB">
        <w:rPr>
          <w:rFonts w:ascii="Times New Roman" w:eastAsia="Times New Roman" w:hAnsi="Times New Roman" w:cs="Times New Roman"/>
          <w:noProof/>
          <w:kern w:val="0"/>
          <w:sz w:val="28"/>
          <w:szCs w:val="28"/>
          <w:lang w:eastAsia="zh-CN"/>
          <w14:ligatures w14:val="none"/>
        </w:rPr>
        <w:t>_______________________</w:t>
      </w:r>
      <w:r w:rsidRPr="00997F3A">
        <w:rPr>
          <w:rFonts w:ascii="Times New Roman" w:eastAsia="Times New Roman" w:hAnsi="Times New Roman" w:cs="Times New Roman"/>
          <w:noProof/>
          <w:kern w:val="0"/>
          <w:sz w:val="28"/>
          <w:szCs w:val="28"/>
          <w:lang w:eastAsia="zh-CN"/>
          <w14:ligatures w14:val="none"/>
        </w:rPr>
        <w:t xml:space="preserve">рублей </w:t>
      </w:r>
      <w:r w:rsidR="00423395">
        <w:rPr>
          <w:rFonts w:ascii="Times New Roman" w:eastAsia="Times New Roman" w:hAnsi="Times New Roman" w:cs="Times New Roman"/>
          <w:noProof/>
          <w:kern w:val="0"/>
          <w:sz w:val="28"/>
          <w:szCs w:val="28"/>
          <w:lang w:eastAsia="zh-CN"/>
          <w14:ligatures w14:val="none"/>
        </w:rPr>
        <w:t xml:space="preserve"> </w:t>
      </w:r>
      <w:r w:rsidRPr="00997F3A">
        <w:rPr>
          <w:rFonts w:ascii="Times New Roman" w:eastAsia="Times New Roman" w:hAnsi="Times New Roman" w:cs="Times New Roman"/>
          <w:noProof/>
          <w:kern w:val="0"/>
          <w:sz w:val="28"/>
          <w:szCs w:val="28"/>
          <w:lang w:eastAsia="zh-CN"/>
          <w14:ligatures w14:val="none"/>
        </w:rPr>
        <w:t>(</w:t>
      </w:r>
      <w:r w:rsidR="00121FAB">
        <w:rPr>
          <w:rFonts w:ascii="Times New Roman" w:eastAsia="Times New Roman" w:hAnsi="Times New Roman" w:cs="Times New Roman"/>
          <w:noProof/>
          <w:kern w:val="0"/>
          <w:sz w:val="28"/>
          <w:szCs w:val="28"/>
          <w:lang w:eastAsia="zh-CN"/>
          <w14:ligatures w14:val="none"/>
        </w:rPr>
        <w:t>______</w:t>
      </w:r>
      <w:r w:rsidRPr="00997F3A">
        <w:rPr>
          <w:rFonts w:ascii="Times New Roman" w:eastAsia="Times New Roman" w:hAnsi="Times New Roman" w:cs="Times New Roman"/>
          <w:noProof/>
          <w:kern w:val="0"/>
          <w:sz w:val="28"/>
          <w:szCs w:val="28"/>
          <w:lang w:eastAsia="zh-CN"/>
          <w14:ligatures w14:val="none"/>
        </w:rPr>
        <w:t xml:space="preserve">человек) </w:t>
      </w:r>
      <w:r w:rsidR="00423395" w:rsidRPr="00423395">
        <w:rPr>
          <w:rFonts w:ascii="Times New Roman" w:eastAsia="Times New Roman" w:hAnsi="Times New Roman" w:cs="Times New Roman"/>
          <w:noProof/>
          <w:kern w:val="0"/>
          <w:sz w:val="28"/>
          <w:szCs w:val="28"/>
          <w:lang w:eastAsia="zh-CN"/>
          <w14:ligatures w14:val="none"/>
        </w:rPr>
        <w:t xml:space="preserve">   </w:t>
      </w:r>
    </w:p>
    <w:p w14:paraId="3E409341" w14:textId="77777777" w:rsidR="00121FAB" w:rsidRDefault="00997F3A" w:rsidP="00423395">
      <w:pPr>
        <w:suppressAutoHyphens/>
        <w:autoSpaceDE w:val="0"/>
        <w:autoSpaceDN w:val="0"/>
        <w:adjustRightInd w:val="0"/>
        <w:spacing w:after="0" w:line="240" w:lineRule="auto"/>
        <w:jc w:val="both"/>
        <w:rPr>
          <w:rFonts w:ascii="Times New Roman" w:eastAsia="Times New Roman" w:hAnsi="Times New Roman" w:cs="Times New Roman"/>
          <w:noProof/>
          <w:kern w:val="0"/>
          <w:sz w:val="28"/>
          <w:szCs w:val="28"/>
          <w:lang w:eastAsia="zh-CN"/>
          <w14:ligatures w14:val="none"/>
        </w:rPr>
      </w:pPr>
      <w:r w:rsidRPr="00997F3A">
        <w:rPr>
          <w:rFonts w:ascii="Times New Roman" w:eastAsia="Times New Roman" w:hAnsi="Times New Roman" w:cs="Times New Roman"/>
          <w:noProof/>
          <w:kern w:val="0"/>
          <w:sz w:val="28"/>
          <w:szCs w:val="28"/>
          <w:lang w:eastAsia="zh-CN"/>
          <w14:ligatures w14:val="none"/>
        </w:rPr>
        <w:t xml:space="preserve">Заказчику. Местом оказания Исполнителем </w:t>
      </w:r>
      <w:r w:rsidR="00423395">
        <w:rPr>
          <w:rFonts w:ascii="Times New Roman" w:eastAsia="Times New Roman" w:hAnsi="Times New Roman" w:cs="Times New Roman"/>
          <w:noProof/>
          <w:kern w:val="0"/>
          <w:sz w:val="28"/>
          <w:szCs w:val="28"/>
          <w:lang w:eastAsia="zh-CN"/>
          <w14:ligatures w14:val="none"/>
        </w:rPr>
        <w:t xml:space="preserve">конференц </w:t>
      </w:r>
      <w:r w:rsidRPr="00997F3A">
        <w:rPr>
          <w:rFonts w:ascii="Times New Roman" w:eastAsia="Times New Roman" w:hAnsi="Times New Roman" w:cs="Times New Roman"/>
          <w:noProof/>
          <w:kern w:val="0"/>
          <w:sz w:val="28"/>
          <w:szCs w:val="28"/>
          <w:lang w:eastAsia="zh-CN"/>
          <w14:ligatures w14:val="none"/>
        </w:rPr>
        <w:t xml:space="preserve"> услуг </w:t>
      </w:r>
      <w:r w:rsidR="00F377D0">
        <w:rPr>
          <w:rFonts w:ascii="Times New Roman" w:eastAsia="Times New Roman" w:hAnsi="Times New Roman" w:cs="Times New Roman"/>
          <w:noProof/>
          <w:kern w:val="0"/>
          <w:sz w:val="28"/>
          <w:szCs w:val="28"/>
          <w:lang w:eastAsia="zh-CN"/>
          <w14:ligatures w14:val="none"/>
        </w:rPr>
        <w:t xml:space="preserve"> -  2 этаж </w:t>
      </w:r>
    </w:p>
    <w:p w14:paraId="3C5E54E5" w14:textId="43843E71" w:rsidR="00997F3A" w:rsidRPr="00997F3A" w:rsidRDefault="00997F3A" w:rsidP="00423395">
      <w:pPr>
        <w:suppressAutoHyphens/>
        <w:autoSpaceDE w:val="0"/>
        <w:autoSpaceDN w:val="0"/>
        <w:adjustRightInd w:val="0"/>
        <w:spacing w:after="0" w:line="240" w:lineRule="auto"/>
        <w:jc w:val="both"/>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noProof/>
          <w:kern w:val="0"/>
          <w:sz w:val="28"/>
          <w:szCs w:val="28"/>
          <w:lang w:eastAsia="zh-CN"/>
          <w14:ligatures w14:val="none"/>
        </w:rPr>
        <w:t xml:space="preserve">, </w:t>
      </w:r>
      <w:r w:rsidR="00F377D0">
        <w:rPr>
          <w:rFonts w:ascii="Times New Roman" w:eastAsia="Times New Roman" w:hAnsi="Times New Roman" w:cs="Times New Roman"/>
          <w:noProof/>
          <w:kern w:val="0"/>
          <w:sz w:val="28"/>
          <w:szCs w:val="28"/>
          <w:lang w:eastAsia="zh-CN"/>
          <w14:ligatures w14:val="none"/>
        </w:rPr>
        <w:t xml:space="preserve"> Конференц зал </w:t>
      </w:r>
      <w:r w:rsidRPr="00997F3A">
        <w:rPr>
          <w:rFonts w:ascii="Times New Roman" w:eastAsia="Times New Roman" w:hAnsi="Times New Roman" w:cs="Times New Roman"/>
          <w:noProof/>
          <w:kern w:val="0"/>
          <w:sz w:val="28"/>
          <w:szCs w:val="28"/>
          <w:lang w:eastAsia="zh-CN"/>
          <w14:ligatures w14:val="none"/>
        </w:rPr>
        <w:t>расположен</w:t>
      </w:r>
      <w:r w:rsidR="00F377D0">
        <w:rPr>
          <w:rFonts w:ascii="Times New Roman" w:eastAsia="Times New Roman" w:hAnsi="Times New Roman" w:cs="Times New Roman"/>
          <w:noProof/>
          <w:kern w:val="0"/>
          <w:sz w:val="28"/>
          <w:szCs w:val="28"/>
          <w:lang w:eastAsia="zh-CN"/>
          <w14:ligatures w14:val="none"/>
        </w:rPr>
        <w:t xml:space="preserve"> </w:t>
      </w:r>
      <w:r w:rsidRPr="00997F3A">
        <w:rPr>
          <w:rFonts w:ascii="Times New Roman" w:eastAsia="Times New Roman" w:hAnsi="Times New Roman" w:cs="Times New Roman"/>
          <w:noProof/>
          <w:kern w:val="0"/>
          <w:sz w:val="28"/>
          <w:szCs w:val="28"/>
          <w:lang w:eastAsia="zh-CN"/>
          <w14:ligatures w14:val="none"/>
        </w:rPr>
        <w:t xml:space="preserve"> по адресу: Кемеровская область, г. Кемерово, пр-т Ленина 90/2, </w:t>
      </w:r>
      <w:r w:rsidR="00423395">
        <w:rPr>
          <w:rFonts w:ascii="Times New Roman" w:eastAsia="Times New Roman" w:hAnsi="Times New Roman" w:cs="Times New Roman"/>
          <w:noProof/>
          <w:kern w:val="0"/>
          <w:sz w:val="28"/>
          <w:szCs w:val="28"/>
          <w:lang w:eastAsia="zh-CN"/>
          <w14:ligatures w14:val="none"/>
        </w:rPr>
        <w:t>2</w:t>
      </w:r>
      <w:r w:rsidRPr="00997F3A">
        <w:rPr>
          <w:rFonts w:ascii="Times New Roman" w:eastAsia="Times New Roman" w:hAnsi="Times New Roman" w:cs="Times New Roman"/>
          <w:noProof/>
          <w:kern w:val="0"/>
          <w:sz w:val="28"/>
          <w:szCs w:val="28"/>
          <w:lang w:eastAsia="zh-CN"/>
          <w14:ligatures w14:val="none"/>
        </w:rPr>
        <w:t xml:space="preserve"> этаж. Период оказания услуг   </w:t>
      </w:r>
      <w:r w:rsidR="00121FAB">
        <w:rPr>
          <w:rFonts w:ascii="Times New Roman" w:eastAsia="Times New Roman" w:hAnsi="Times New Roman" w:cs="Times New Roman"/>
          <w:noProof/>
          <w:kern w:val="0"/>
          <w:sz w:val="28"/>
          <w:szCs w:val="28"/>
          <w:lang w:eastAsia="zh-CN"/>
          <w14:ligatures w14:val="none"/>
        </w:rPr>
        <w:t>_________________________</w:t>
      </w:r>
    </w:p>
    <w:p w14:paraId="09EB9D20"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2. ПОРЯДОК ИСПОЛНЕНИЯ ДОГОВОРА</w:t>
      </w:r>
    </w:p>
    <w:p w14:paraId="2EF7967D"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kern w:val="0"/>
          <w:sz w:val="28"/>
          <w:szCs w:val="28"/>
          <w:lang w:eastAsia="zh-CN"/>
          <w14:ligatures w14:val="none"/>
        </w:rPr>
      </w:pPr>
    </w:p>
    <w:p w14:paraId="6B550649"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w:t>
      </w:r>
      <w:r w:rsidRPr="00997F3A">
        <w:rPr>
          <w:rFonts w:ascii="Times New Roman" w:eastAsia="Times New Roman" w:hAnsi="Times New Roman" w:cs="Times New Roman"/>
          <w:kern w:val="0"/>
          <w:sz w:val="28"/>
          <w:szCs w:val="28"/>
          <w:lang w:eastAsia="zh-CN"/>
          <w14:ligatures w14:val="none"/>
        </w:rPr>
        <w:tab/>
      </w:r>
    </w:p>
    <w:p w14:paraId="37DF064C"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2.1. В целях исполнения договора Исполнитель в Приложении №1 к договору предоставляет полную информацию об оказываемых им услугах Заказчику, а именно:</w:t>
      </w:r>
    </w:p>
    <w:p w14:paraId="02015B1E" w14:textId="77777777" w:rsidR="00997F3A" w:rsidRPr="00997F3A" w:rsidRDefault="00997F3A" w:rsidP="00997F3A">
      <w:pPr>
        <w:numPr>
          <w:ilvl w:val="0"/>
          <w:numId w:val="1"/>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Стоимость гостиничных услуг;</w:t>
      </w:r>
    </w:p>
    <w:p w14:paraId="091148A5" w14:textId="77777777" w:rsidR="00997F3A" w:rsidRPr="00997F3A" w:rsidRDefault="00997F3A" w:rsidP="00997F3A">
      <w:pPr>
        <w:numPr>
          <w:ilvl w:val="0"/>
          <w:numId w:val="1"/>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Перечень услуг, включенных в стоимость гостиничных услуг;</w:t>
      </w:r>
    </w:p>
    <w:p w14:paraId="771CA500" w14:textId="77777777" w:rsidR="00997F3A" w:rsidRPr="00997F3A" w:rsidRDefault="00997F3A" w:rsidP="00997F3A">
      <w:pPr>
        <w:numPr>
          <w:ilvl w:val="0"/>
          <w:numId w:val="1"/>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Категории (типы) номеров гостиницы;</w:t>
      </w:r>
    </w:p>
    <w:p w14:paraId="20F2F7A4" w14:textId="77777777" w:rsidR="00997F3A" w:rsidRPr="00997F3A" w:rsidRDefault="00997F3A" w:rsidP="00997F3A">
      <w:pPr>
        <w:numPr>
          <w:ilvl w:val="0"/>
          <w:numId w:val="1"/>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Количество мест в номерах каждой категории (типа);</w:t>
      </w:r>
    </w:p>
    <w:p w14:paraId="24130281" w14:textId="77777777" w:rsidR="00997F3A" w:rsidRPr="00997F3A" w:rsidRDefault="00997F3A" w:rsidP="00997F3A">
      <w:pPr>
        <w:numPr>
          <w:ilvl w:val="0"/>
          <w:numId w:val="1"/>
        </w:num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Отличительные особенности номеров каждой категории (типа) и характер их благоустройства;</w:t>
      </w:r>
    </w:p>
    <w:p w14:paraId="0853E3FC" w14:textId="77777777" w:rsidR="00997F3A" w:rsidRPr="00997F3A" w:rsidRDefault="00997F3A" w:rsidP="00997F3A">
      <w:pPr>
        <w:numPr>
          <w:ilvl w:val="0"/>
          <w:numId w:val="1"/>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Перечень дополнительных услуг, оказываемых за отдельную плату; </w:t>
      </w:r>
    </w:p>
    <w:p w14:paraId="155DFB37" w14:textId="77777777" w:rsidR="00997F3A" w:rsidRPr="00997F3A" w:rsidRDefault="00997F3A" w:rsidP="00997F3A">
      <w:pPr>
        <w:numPr>
          <w:ilvl w:val="0"/>
          <w:numId w:val="1"/>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Расчетный час в отеле;</w:t>
      </w:r>
    </w:p>
    <w:p w14:paraId="517B1717" w14:textId="77777777" w:rsidR="00997F3A" w:rsidRPr="00997F3A" w:rsidRDefault="00997F3A" w:rsidP="00997F3A">
      <w:pPr>
        <w:numPr>
          <w:ilvl w:val="0"/>
          <w:numId w:val="1"/>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Иная вспомогательная информация по усмотрению Исполнителя.</w:t>
      </w:r>
    </w:p>
    <w:p w14:paraId="7A31AA57"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2.2.  При наличии клиентов Заказчик направляет Исполнителю заявку в письменной форме (лично, электронная почта) на оказание услуг. Заявка может подаваться в любое время, а также и в день заезда. В заявке должны быть указаны:</w:t>
      </w:r>
    </w:p>
    <w:p w14:paraId="5E60B567" w14:textId="77777777" w:rsidR="00997F3A" w:rsidRPr="00997F3A" w:rsidRDefault="00997F3A" w:rsidP="00997F3A">
      <w:pPr>
        <w:numPr>
          <w:ilvl w:val="0"/>
          <w:numId w:val="2"/>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Наименование Заказчика;</w:t>
      </w:r>
    </w:p>
    <w:p w14:paraId="3F1C1C8A" w14:textId="77777777" w:rsidR="00997F3A" w:rsidRPr="00997F3A" w:rsidRDefault="00997F3A" w:rsidP="00997F3A">
      <w:pPr>
        <w:numPr>
          <w:ilvl w:val="0"/>
          <w:numId w:val="2"/>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Номер заявки;</w:t>
      </w:r>
    </w:p>
    <w:p w14:paraId="347FB818" w14:textId="77777777" w:rsidR="00997F3A" w:rsidRPr="00997F3A" w:rsidRDefault="00997F3A" w:rsidP="00997F3A">
      <w:pPr>
        <w:numPr>
          <w:ilvl w:val="0"/>
          <w:numId w:val="2"/>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Фамилии, имена, отчества клиентов Заказчика и реквизиты документов, удостоверяющих их личность;</w:t>
      </w:r>
    </w:p>
    <w:p w14:paraId="22C64205" w14:textId="77777777" w:rsidR="00997F3A" w:rsidRPr="00997F3A" w:rsidRDefault="00997F3A" w:rsidP="00997F3A">
      <w:pPr>
        <w:numPr>
          <w:ilvl w:val="0"/>
          <w:numId w:val="2"/>
        </w:num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Условия размещения;</w:t>
      </w:r>
    </w:p>
    <w:p w14:paraId="2ADF705E" w14:textId="77777777" w:rsidR="00997F3A" w:rsidRPr="00997F3A" w:rsidRDefault="00997F3A" w:rsidP="00997F3A">
      <w:pPr>
        <w:numPr>
          <w:ilvl w:val="0"/>
          <w:numId w:val="2"/>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Дата</w:t>
      </w:r>
      <w:r w:rsidRPr="00997F3A">
        <w:rPr>
          <w:rFonts w:ascii="Times New Roman" w:eastAsia="Times New Roman" w:hAnsi="Times New Roman" w:cs="Times New Roman"/>
          <w:kern w:val="0"/>
          <w:sz w:val="28"/>
          <w:szCs w:val="28"/>
          <w:lang w:val="en-US" w:eastAsia="zh-CN"/>
          <w14:ligatures w14:val="none"/>
        </w:rPr>
        <w:t>/</w:t>
      </w:r>
      <w:r w:rsidRPr="00997F3A">
        <w:rPr>
          <w:rFonts w:ascii="Times New Roman" w:eastAsia="Times New Roman" w:hAnsi="Times New Roman" w:cs="Times New Roman"/>
          <w:kern w:val="0"/>
          <w:sz w:val="28"/>
          <w:szCs w:val="28"/>
          <w:lang w:eastAsia="zh-CN"/>
          <w14:ligatures w14:val="none"/>
        </w:rPr>
        <w:t>время заезда;</w:t>
      </w:r>
    </w:p>
    <w:p w14:paraId="58E6829D" w14:textId="77777777" w:rsidR="00997F3A" w:rsidRPr="00997F3A" w:rsidRDefault="00997F3A" w:rsidP="00997F3A">
      <w:pPr>
        <w:numPr>
          <w:ilvl w:val="0"/>
          <w:numId w:val="2"/>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lastRenderedPageBreak/>
        <w:t>Дата/время выезда;</w:t>
      </w:r>
    </w:p>
    <w:p w14:paraId="1E2DB148" w14:textId="77777777" w:rsidR="00997F3A" w:rsidRPr="00997F3A" w:rsidRDefault="00997F3A" w:rsidP="00997F3A">
      <w:pPr>
        <w:numPr>
          <w:ilvl w:val="0"/>
          <w:numId w:val="2"/>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Форма оплаты;</w:t>
      </w:r>
    </w:p>
    <w:p w14:paraId="59F6CE61" w14:textId="77777777" w:rsidR="00997F3A" w:rsidRPr="00997F3A" w:rsidRDefault="00997F3A" w:rsidP="00997F3A">
      <w:pPr>
        <w:numPr>
          <w:ilvl w:val="0"/>
          <w:numId w:val="2"/>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Дополнительно заказываемые услуги;</w:t>
      </w:r>
    </w:p>
    <w:p w14:paraId="6C58340E" w14:textId="77777777" w:rsidR="00997F3A" w:rsidRPr="00997F3A" w:rsidRDefault="00997F3A" w:rsidP="00997F3A">
      <w:pPr>
        <w:numPr>
          <w:ilvl w:val="0"/>
          <w:numId w:val="2"/>
        </w:num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наличие/отсутствие завтрака</w:t>
      </w:r>
    </w:p>
    <w:p w14:paraId="0ED1EE9B" w14:textId="77777777" w:rsidR="00997F3A" w:rsidRPr="00997F3A" w:rsidRDefault="00997F3A" w:rsidP="00997F3A">
      <w:pPr>
        <w:suppressAutoHyphens/>
        <w:spacing w:after="0" w:line="240" w:lineRule="auto"/>
        <w:rPr>
          <w:rFonts w:ascii="Times New Roman" w:eastAsia="Times New Roman" w:hAnsi="Times New Roman" w:cs="Times New Roman"/>
          <w:kern w:val="0"/>
          <w:sz w:val="28"/>
          <w:szCs w:val="28"/>
          <w:lang w:eastAsia="zh-CN"/>
          <w14:ligatures w14:val="none"/>
        </w:rPr>
      </w:pPr>
    </w:p>
    <w:p w14:paraId="26BB6AFB"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2.3. В случае обнаружения при въезде клиента несоответствия предложенных услуг заказанным все разногласия разрешаются исходя из фактически оплаченного счета, в противном случае ответственным перед клиентом является Заказчик, если не докажет, что такое несоответствие произошло по вине Исполнителя.</w:t>
      </w:r>
    </w:p>
    <w:p w14:paraId="7F03DB46"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2.4. В случае обнаружения при выезде клиента превышения фактически оказанных услуг над заказанными, ответственность перед Исполнителем несет Заказчик на сумму фактически оказанных, но неоплаченных услуг, если не докажет, что такое несоответствие произошло по вине Исполнителя.</w:t>
      </w:r>
    </w:p>
    <w:p w14:paraId="52000031"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2.5. Клиент при прибытии в отель обязан иметь при себе документ, удостоверяющий личность (паспорт, заграничный паспорт, для детей – свидетельство о рождении или запись в паспорте родителей, для иностранных граждан - миграционная карта, действующая виза).</w:t>
      </w:r>
    </w:p>
    <w:p w14:paraId="65144A11"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2.6. Исполнитель имеет право в одностороннем порядке вносить изменения в цены на предоставляемые услуги с предварительным извещением Заказчика в письменной форме об изменении цен на услуги за 10 дней до даты введения новых цен. На все заявки, сделанные Заказчиком до получения уведомления об изменении цен, применяется тот тариф, который соответствовал на дату заявки.</w:t>
      </w:r>
    </w:p>
    <w:p w14:paraId="566A4817"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465C72FF"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63B475E7"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3. ОБЯЗАННОСТИ СТОРОН</w:t>
      </w:r>
    </w:p>
    <w:p w14:paraId="1D1C13E2"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59338D55" w14:textId="77777777" w:rsidR="00997F3A" w:rsidRPr="00997F3A" w:rsidRDefault="00997F3A" w:rsidP="00997F3A">
      <w:pPr>
        <w:suppressAutoHyphens/>
        <w:spacing w:after="0" w:line="240" w:lineRule="auto"/>
        <w:rPr>
          <w:rFonts w:ascii="Times New Roman" w:eastAsia="Times New Roman" w:hAnsi="Times New Roman" w:cs="Times New Roman"/>
          <w:b/>
          <w:kern w:val="0"/>
          <w:sz w:val="28"/>
          <w:szCs w:val="28"/>
          <w:lang w:eastAsia="zh-CN"/>
          <w14:ligatures w14:val="none"/>
        </w:rPr>
      </w:pPr>
    </w:p>
    <w:p w14:paraId="29C1D39E" w14:textId="77777777" w:rsidR="00997F3A" w:rsidRPr="00997F3A" w:rsidRDefault="00997F3A" w:rsidP="00997F3A">
      <w:p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3.1. Заказчик обязан:</w:t>
      </w:r>
    </w:p>
    <w:p w14:paraId="0BE010CB"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3.1.1. В отношениях с клиентами руководствоваться положениями настоящего договора;</w:t>
      </w:r>
    </w:p>
    <w:p w14:paraId="2DF0FEA9"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3.1.2. Направлять в гостиницу письменную заявку (</w:t>
      </w:r>
      <w:r w:rsidRPr="00997F3A">
        <w:rPr>
          <w:rFonts w:ascii="Times New Roman" w:eastAsia="Times New Roman" w:hAnsi="Times New Roman" w:cs="Times New Roman"/>
          <w:kern w:val="0"/>
          <w:sz w:val="28"/>
          <w:szCs w:val="28"/>
          <w:u w:val="single"/>
          <w:lang w:eastAsia="zh-CN"/>
          <w14:ligatures w14:val="none"/>
        </w:rPr>
        <w:t>электронной почте</w:t>
      </w:r>
      <w:r w:rsidRPr="00997F3A">
        <w:rPr>
          <w:rFonts w:ascii="Times New Roman" w:eastAsia="Times New Roman" w:hAnsi="Times New Roman" w:cs="Times New Roman"/>
          <w:kern w:val="0"/>
          <w:sz w:val="28"/>
          <w:szCs w:val="28"/>
          <w:lang w:eastAsia="zh-CN"/>
          <w14:ligatures w14:val="none"/>
        </w:rPr>
        <w:t>) на бронирование в соответствии с требованиями положения 2.2 настоящего договора.</w:t>
      </w:r>
    </w:p>
    <w:p w14:paraId="116654BE" w14:textId="77777777" w:rsidR="00997F3A" w:rsidRPr="00997F3A" w:rsidRDefault="00997F3A" w:rsidP="00997F3A">
      <w:pPr>
        <w:shd w:val="clear" w:color="auto" w:fill="FFFFFF"/>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3.1.3.</w:t>
      </w:r>
      <w:r w:rsidRPr="00997F3A">
        <w:rPr>
          <w:rFonts w:ascii="Times New Roman" w:eastAsia="Times New Roman" w:hAnsi="Times New Roman" w:cs="Times New Roman"/>
          <w:kern w:val="0"/>
          <w:sz w:val="28"/>
          <w:szCs w:val="28"/>
          <w:shd w:val="clear" w:color="auto" w:fill="FFFFFF"/>
          <w:lang w:eastAsia="zh-CN"/>
          <w14:ligatures w14:val="none"/>
        </w:rPr>
        <w:t xml:space="preserve"> Оплатить в размере стоимости услуг согласно выставленному счету.</w:t>
      </w:r>
    </w:p>
    <w:p w14:paraId="1DCDAB1B" w14:textId="77777777" w:rsidR="00997F3A" w:rsidRPr="00997F3A" w:rsidRDefault="00997F3A" w:rsidP="00997F3A">
      <w:pPr>
        <w:suppressAutoHyphens/>
        <w:spacing w:after="0" w:line="240" w:lineRule="auto"/>
        <w:ind w:firstLine="709"/>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3.2. Исполнитель обязан:</w:t>
      </w:r>
    </w:p>
    <w:p w14:paraId="7629F97B"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3.2.1. Обеспечивать Заказчика достоверной информацией о гостиничных услугах, необходимой для осуществления последним своих обязанностей по настоящему договору, в том числе информацию об услугах, включаемых в стоимость номера в гостинице, об услугах, оказываемых за отдельную плату, о расчетном часе в отеле;</w:t>
      </w:r>
    </w:p>
    <w:p w14:paraId="4354D93F"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3.2.2. Предоставлять лицам, прибывшим в гостиницу исчерпывающую информацию о режиме работы отеля, его услугах, месте нахождения;</w:t>
      </w:r>
    </w:p>
    <w:p w14:paraId="291F1F94"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lastRenderedPageBreak/>
        <w:t>3.2.3. Регистрировать иностранных граждан в паспортно-визовой службе при предоставлении документов клиентов (паспорт, миграционная карта, виза)</w:t>
      </w:r>
    </w:p>
    <w:p w14:paraId="2A0B3481"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3.2.4. Нести иные предусмотренные действующим законодательством обязанности, касающиеся правил оказания гостиничных услуг.</w:t>
      </w:r>
    </w:p>
    <w:p w14:paraId="0AE9F423"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4C4789D4"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6F7F5CCF"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4. ЦЕНА И ПОРЯДОК РАСЧЕТОВ</w:t>
      </w:r>
    </w:p>
    <w:p w14:paraId="04186664"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371CC11A"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p>
    <w:p w14:paraId="6528D3D1"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4.1. Цены на гостиничные и дополнительные услуги на определенный период времени устанавливаются в Приложении №1 к настоящему договору. Исполнитель имеет право в одностороннем порядке изменять цены на гостиничные услуги, о чем Исполнитель уведомляет Заказчика не позднее 10 (десяти) дней до изменения цены.</w:t>
      </w:r>
    </w:p>
    <w:p w14:paraId="6A52DCCE"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4. 2. Форма оплаты –безналичный расчёт, </w:t>
      </w:r>
    </w:p>
    <w:p w14:paraId="07EDA98D"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b/>
          <w:bCs/>
          <w:kern w:val="0"/>
          <w:sz w:val="28"/>
          <w:szCs w:val="28"/>
          <w:u w:val="single"/>
          <w:lang w:eastAsia="zh-CN"/>
          <w14:ligatures w14:val="none"/>
        </w:rPr>
      </w:pPr>
      <w:r w:rsidRPr="00997F3A">
        <w:rPr>
          <w:rFonts w:ascii="Times New Roman" w:eastAsia="Times New Roman" w:hAnsi="Times New Roman" w:cs="Times New Roman"/>
          <w:kern w:val="0"/>
          <w:sz w:val="28"/>
          <w:szCs w:val="28"/>
          <w:lang w:eastAsia="zh-CN"/>
          <w14:ligatures w14:val="none"/>
        </w:rPr>
        <w:t>4.3.</w:t>
      </w:r>
      <w:r w:rsidRPr="00997F3A">
        <w:rPr>
          <w:rFonts w:ascii="Times New Roman" w:eastAsia="Times New Roman" w:hAnsi="Times New Roman" w:cs="Times New Roman"/>
          <w:kern w:val="0"/>
          <w:sz w:val="28"/>
          <w:szCs w:val="28"/>
          <w:u w:val="single"/>
          <w:lang w:eastAsia="zh-CN"/>
          <w14:ligatures w14:val="none"/>
        </w:rPr>
        <w:t xml:space="preserve"> 4.2. Заказчик  вправе отозвать поданную заявку, предварительно в письменной форме (наручно, электронной почтой) уведомив об этом Исполнителя . </w:t>
      </w:r>
      <w:r w:rsidRPr="00997F3A">
        <w:rPr>
          <w:rFonts w:ascii="Times New Roman" w:eastAsia="Times New Roman" w:hAnsi="Times New Roman" w:cs="Times New Roman"/>
          <w:b/>
          <w:bCs/>
          <w:kern w:val="0"/>
          <w:sz w:val="28"/>
          <w:szCs w:val="28"/>
          <w:u w:val="single"/>
          <w:lang w:eastAsia="zh-CN"/>
          <w14:ligatures w14:val="none"/>
        </w:rPr>
        <w:t>При отказе от брони,в день заезда после 12:00, взимается штраф с назначением «Незаезд» в размере 1 (одних) суток указанной в заявке категории номера. (номеров).</w:t>
      </w:r>
      <w:r w:rsidRPr="00997F3A">
        <w:rPr>
          <w:rFonts w:ascii="Times New Roman" w:eastAsia="Times New Roman" w:hAnsi="Times New Roman" w:cs="Times New Roman"/>
          <w:kern w:val="0"/>
          <w:sz w:val="28"/>
          <w:szCs w:val="28"/>
          <w:u w:val="single"/>
          <w:lang w:eastAsia="zh-CN"/>
          <w14:ligatures w14:val="none"/>
        </w:rPr>
        <w:t xml:space="preserve"> </w:t>
      </w:r>
      <w:r w:rsidRPr="00997F3A">
        <w:rPr>
          <w:rFonts w:ascii="Times New Roman" w:eastAsia="Times New Roman" w:hAnsi="Times New Roman" w:cs="Times New Roman"/>
          <w:b/>
          <w:bCs/>
          <w:kern w:val="0"/>
          <w:sz w:val="28"/>
          <w:szCs w:val="28"/>
          <w:u w:val="single"/>
          <w:lang w:eastAsia="zh-CN"/>
          <w14:ligatures w14:val="none"/>
        </w:rPr>
        <w:t>При отказе от брони менее чем за 2 (двое) суток взимается штраф за «Несвоевременный отказ» в размере 1 (одних) суток проживания от стоимости забронированного номера (номеров). При размещении заявки на групповой заезд, от пяти номеров, отказ от брони без штрафных санкций не менее, чем за семь суток. Штраф в размере одних суток простоя всех забронированных номеров.</w:t>
      </w:r>
    </w:p>
    <w:p w14:paraId="438E2A1D"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3FF27499"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4.4. В случае неуплаты Заказчиком выставленного счета за </w:t>
      </w:r>
      <w:r w:rsidRPr="00997F3A">
        <w:rPr>
          <w:rFonts w:ascii="Times New Roman" w:eastAsia="Times New Roman" w:hAnsi="Times New Roman" w:cs="Times New Roman"/>
          <w:b/>
          <w:kern w:val="0"/>
          <w:sz w:val="28"/>
          <w:szCs w:val="28"/>
          <w:lang w:eastAsia="zh-CN"/>
          <w14:ligatures w14:val="none"/>
        </w:rPr>
        <w:t>заказанные и оказанные услуги</w:t>
      </w:r>
      <w:r w:rsidRPr="00997F3A">
        <w:rPr>
          <w:rFonts w:ascii="Times New Roman" w:eastAsia="Times New Roman" w:hAnsi="Times New Roman" w:cs="Times New Roman"/>
          <w:kern w:val="0"/>
          <w:sz w:val="28"/>
          <w:szCs w:val="28"/>
          <w:lang w:eastAsia="zh-CN"/>
          <w14:ligatures w14:val="none"/>
        </w:rPr>
        <w:t xml:space="preserve"> Исполнителя в срок, указанный в счете на оплату, Заказчик уплачивает Исполнителю пеню за каждый день просрочки в размере 3 % от суммы задолженности до момента полной оплаты стоимости оказанных гостиничных услуг.</w:t>
      </w:r>
    </w:p>
    <w:p w14:paraId="536FF828"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4.5. В случае неуплаты Заказчиком выставленного счета </w:t>
      </w:r>
      <w:r w:rsidRPr="00997F3A">
        <w:rPr>
          <w:rFonts w:ascii="Times New Roman" w:eastAsia="Times New Roman" w:hAnsi="Times New Roman" w:cs="Times New Roman"/>
          <w:b/>
          <w:kern w:val="0"/>
          <w:sz w:val="28"/>
          <w:szCs w:val="28"/>
          <w:lang w:eastAsia="zh-CN"/>
          <w14:ligatures w14:val="none"/>
        </w:rPr>
        <w:t xml:space="preserve">на забронированные услуги в течение 5 (пяти) банковских дней </w:t>
      </w:r>
      <w:r w:rsidRPr="00997F3A">
        <w:rPr>
          <w:rFonts w:ascii="Times New Roman" w:eastAsia="Times New Roman" w:hAnsi="Times New Roman" w:cs="Times New Roman"/>
          <w:kern w:val="0"/>
          <w:sz w:val="28"/>
          <w:szCs w:val="28"/>
          <w:lang w:eastAsia="zh-CN"/>
          <w14:ligatures w14:val="none"/>
        </w:rPr>
        <w:t>или до даты оказания услуги, в этом случае Исполнитель вправе в одностороннем порядке аннулировать бронь на услугу и выставить номера на свободную продажу.</w:t>
      </w:r>
    </w:p>
    <w:p w14:paraId="099009ED"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4.6. Плата за бронирование не взимается.</w:t>
      </w:r>
    </w:p>
    <w:p w14:paraId="75D97215"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4.7. Сведения могут быть переданы посредством электронной почты</w:t>
      </w:r>
      <w:r w:rsidRPr="00997F3A">
        <w:rPr>
          <w:rFonts w:ascii="Times New Roman" w:eastAsia="Times New Roman" w:hAnsi="Times New Roman" w:cs="Times New Roman"/>
          <w:b/>
          <w:kern w:val="0"/>
          <w:sz w:val="28"/>
          <w:szCs w:val="28"/>
          <w:lang w:eastAsia="zh-CN"/>
          <w14:ligatures w14:val="none"/>
        </w:rPr>
        <w:t>, и л</w:t>
      </w:r>
      <w:r w:rsidRPr="00997F3A">
        <w:rPr>
          <w:rFonts w:ascii="Times New Roman" w:eastAsia="Times New Roman" w:hAnsi="Times New Roman" w:cs="Times New Roman"/>
          <w:kern w:val="0"/>
          <w:sz w:val="28"/>
          <w:szCs w:val="28"/>
          <w:lang w:eastAsia="zh-CN"/>
          <w14:ligatures w14:val="none"/>
        </w:rPr>
        <w:t>ично.</w:t>
      </w:r>
    </w:p>
    <w:p w14:paraId="31FA772E"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4.8. Валюта, используемая для расчетов – рубль Российской Федерации</w:t>
      </w:r>
    </w:p>
    <w:p w14:paraId="70BAFABF"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503265D3"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387933FB"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1CCC0658"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5. ОТВЕТСТВЕННОСТЬ СТОРОН</w:t>
      </w:r>
    </w:p>
    <w:p w14:paraId="5A1C0F7F"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kern w:val="0"/>
          <w:sz w:val="28"/>
          <w:szCs w:val="28"/>
          <w:lang w:eastAsia="zh-CN"/>
          <w14:ligatures w14:val="none"/>
        </w:rPr>
      </w:pPr>
    </w:p>
    <w:p w14:paraId="018B5774"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59A6A839"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5.1. За неисполнение или ненадлежащее исполнение принятых на себя обязательств стороны несут ответственность, предусмотренную настоящим законодательством РФ.</w:t>
      </w:r>
    </w:p>
    <w:p w14:paraId="69907D8E"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5.2. В случае нарушения настоящего договора виновная сторона обязана возместить другой стороне все причиненные нарушением убытки.</w:t>
      </w:r>
    </w:p>
    <w:p w14:paraId="672D96A3"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5.3 За сообщение Заказчиком клиенту (клиентам) недостоверной информации об услугах, оказываемых Исполнителем, их стоимости, иных подобных сведениях об Исполнителе, Исполнитель не несет ответственности перед Заказчиком и клиентом.</w:t>
      </w:r>
    </w:p>
    <w:p w14:paraId="5AF8D430"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5.4 Ответственность за материальный ущерб, причиненный гостинице клиентом (клиентами) Заказчика возлагается на Заказчика.</w:t>
      </w:r>
    </w:p>
    <w:p w14:paraId="16F121A3"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3BA428C8"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23BD4DD6"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6. ПОРЯДОК РАЗРЕШЕНИЯ СПОРОВ</w:t>
      </w:r>
    </w:p>
    <w:p w14:paraId="305FC1AA"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p>
    <w:p w14:paraId="64957611"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p>
    <w:p w14:paraId="54DF45D0"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6.1. В случае возникновения споров в связи с исполнением настоящего договора стороны предпринимают шаги для урегулирования возникших разногласий путем переговоров.</w:t>
      </w:r>
    </w:p>
    <w:p w14:paraId="14861C06"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6.2. В случае невозможности разрешения споров путем переговоров все споры, разногласия, требования и претензии, возникшие в ходе исполнения настоящего Договора или в связи с ним, либо вытекающие из него, в том числе, касающиеся его исполнения, изменения, нарушения, расторжения или признания недействительным и т.д.  подлежат окончательному разрешению в постоянно действующем Третейском суде «Актор» (г. Кемерово) в соответствии с регламентом указанного суда. Решение постоянно действующего Третейского суда «Актор» будет окончательным и обязательным для Сторон и будет ими исполнено в сроки, указанные в Решении постоянно действующего суда «Актор».</w:t>
      </w:r>
    </w:p>
    <w:p w14:paraId="77EDD563"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7A20348B"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408CA2D2"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6E4F2289"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7. ФОРС-МАЖОР</w:t>
      </w:r>
    </w:p>
    <w:p w14:paraId="6CECD036"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53FC9DEE"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p>
    <w:p w14:paraId="1D43861C"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7.1.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(т.е. военные действия, наводнения, землетрясения, и другие стихийные бедствия), возникших после заключения настоящего договора, которые сторона не могла ни предвидеть, ни преодолеть своими силами. При возникновении подобных обстоятельств, срок исполнения настоящего договора продлевается на время их действия.</w:t>
      </w:r>
    </w:p>
    <w:p w14:paraId="427CA10F"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lastRenderedPageBreak/>
        <w:t>7.2. Сторона, для которой создалась невозможность исполнения обязательств по настоящему договору вследствие обстоятельств непреодолимой силы, должна в трехдневный срок известить об этом другую Сторону по факсу или заказным письмом.</w:t>
      </w:r>
    </w:p>
    <w:p w14:paraId="423BA1D4"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7.3. Если подобные обстоятельства будут длиться более 3 (трех) месяцев, Стороны двусторонним дополнительным соглашением определяют условия прекращения или изменения обязательств по настоящему договору, условия взаиморасчетов, наличие ущерба и его взаимосвязь с обстоятельствами непреодолимой силы. Ущерб, причиненный любой из Сторон в результате неисполнения взятых на себя обязательств другой Стороной вследствие возникновения обстоятельств непреодолимой силы, возмещению не подлежит.</w:t>
      </w:r>
    </w:p>
    <w:p w14:paraId="04BC12A4"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3E23E223"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01A73A47"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8. ПРОЧИЕ УСЛОВИЯ</w:t>
      </w:r>
    </w:p>
    <w:p w14:paraId="077355F1"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p>
    <w:p w14:paraId="6EB4AF1A"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8.1. Во всем, что не предусмотрено настоящим Соглашением, стороны руководствуется действующим законодательством РФ.</w:t>
      </w:r>
    </w:p>
    <w:p w14:paraId="24AE78C3"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8.2. Стороны обязуются соблюдать конфиденциальность в отношении полученной информации.</w:t>
      </w:r>
    </w:p>
    <w:p w14:paraId="545B99E5"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8.3. Соглашение составлено в 2-х экземплярах, имеющих равную юридическую силу, по одному для каждой из Сторон.</w:t>
      </w:r>
    </w:p>
    <w:p w14:paraId="592BC3DA" w14:textId="77777777" w:rsidR="00997F3A" w:rsidRPr="00997F3A" w:rsidRDefault="00997F3A" w:rsidP="00997F3A">
      <w:pPr>
        <w:suppressAutoHyphens/>
        <w:spacing w:after="0" w:line="240" w:lineRule="auto"/>
        <w:ind w:left="708" w:firstLine="1"/>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8.4. Ни одна из сторон не вправе уступать свои права и переводить исполнение своих обязанностей на третье лицо без письменного согласия на это другой стороны.</w:t>
      </w:r>
    </w:p>
    <w:p w14:paraId="7F055DFB" w14:textId="77777777" w:rsidR="00997F3A" w:rsidRPr="00997F3A" w:rsidRDefault="00997F3A" w:rsidP="00997F3A">
      <w:pPr>
        <w:suppressAutoHyphens/>
        <w:spacing w:after="0" w:line="240" w:lineRule="auto"/>
        <w:ind w:left="708"/>
        <w:jc w:val="both"/>
        <w:rPr>
          <w:rFonts w:ascii="Times New Roman" w:eastAsia="Times New Roman" w:hAnsi="Times New Roman" w:cs="Times New Roman"/>
          <w:kern w:val="0"/>
          <w:sz w:val="28"/>
          <w:szCs w:val="28"/>
          <w:lang w:eastAsia="zh-CN"/>
          <w14:ligatures w14:val="none"/>
        </w:rPr>
      </w:pPr>
    </w:p>
    <w:p w14:paraId="0BF35395" w14:textId="77777777" w:rsidR="00997F3A" w:rsidRPr="00997F3A" w:rsidRDefault="00997F3A" w:rsidP="00997F3A">
      <w:pPr>
        <w:suppressAutoHyphens/>
        <w:spacing w:after="0" w:line="240" w:lineRule="auto"/>
        <w:rPr>
          <w:rFonts w:ascii="Times New Roman" w:eastAsia="Times New Roman" w:hAnsi="Times New Roman" w:cs="Times New Roman"/>
          <w:b/>
          <w:kern w:val="0"/>
          <w:sz w:val="28"/>
          <w:szCs w:val="28"/>
          <w:lang w:eastAsia="zh-CN"/>
          <w14:ligatures w14:val="none"/>
        </w:rPr>
      </w:pPr>
    </w:p>
    <w:p w14:paraId="10DA361A" w14:textId="77777777" w:rsidR="00997F3A" w:rsidRPr="00997F3A" w:rsidRDefault="00997F3A" w:rsidP="00997F3A">
      <w:pPr>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9. СРОК ДЕЙСТВИЯ ДОГОВОРА</w:t>
      </w:r>
    </w:p>
    <w:p w14:paraId="1E5A350D"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05B1F0A5"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9.1. Настоящий договор вступает в силу с момента подписания. В части расчетов ответственности за нарушение условий договора – до полного завершения расчетов и полного урегулирования всех вопросов ответственности сторон. </w:t>
      </w:r>
    </w:p>
    <w:p w14:paraId="166990E8"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6AE8D923"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01DF1126"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65A194FA"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02DD212E"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784E8A78"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7823169A"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75271032"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76A550E9" w14:textId="77777777" w:rsidR="00997F3A" w:rsidRPr="00997F3A" w:rsidRDefault="00997F3A" w:rsidP="00997F3A">
      <w:pPr>
        <w:suppressAutoHyphens/>
        <w:spacing w:after="0" w:line="240" w:lineRule="auto"/>
        <w:ind w:firstLine="709"/>
        <w:jc w:val="both"/>
        <w:rPr>
          <w:rFonts w:ascii="Times New Roman" w:eastAsia="Times New Roman" w:hAnsi="Times New Roman" w:cs="Times New Roman"/>
          <w:kern w:val="0"/>
          <w:sz w:val="28"/>
          <w:szCs w:val="28"/>
          <w:lang w:eastAsia="zh-CN"/>
          <w14:ligatures w14:val="none"/>
        </w:rPr>
      </w:pPr>
    </w:p>
    <w:p w14:paraId="3F1DF980" w14:textId="77777777" w:rsidR="00997F3A" w:rsidRPr="00997F3A" w:rsidRDefault="00997F3A" w:rsidP="00997F3A">
      <w:pPr>
        <w:tabs>
          <w:tab w:val="left" w:pos="6880"/>
        </w:tabs>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7BF96AE7" w14:textId="77777777" w:rsidR="00997F3A" w:rsidRPr="00997F3A" w:rsidRDefault="00997F3A" w:rsidP="00997F3A">
      <w:pPr>
        <w:tabs>
          <w:tab w:val="left" w:pos="6880"/>
        </w:tabs>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2A872418" w14:textId="77777777" w:rsidR="00997F3A" w:rsidRPr="00997F3A" w:rsidRDefault="00997F3A" w:rsidP="00997F3A">
      <w:pPr>
        <w:tabs>
          <w:tab w:val="left" w:pos="6880"/>
        </w:tabs>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p>
    <w:p w14:paraId="1D807015" w14:textId="77777777" w:rsidR="00997F3A" w:rsidRPr="00997F3A" w:rsidRDefault="00997F3A" w:rsidP="00997F3A">
      <w:pPr>
        <w:tabs>
          <w:tab w:val="left" w:pos="6880"/>
        </w:tabs>
        <w:suppressAutoHyphens/>
        <w:spacing w:after="0" w:line="240" w:lineRule="auto"/>
        <w:ind w:firstLine="709"/>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lastRenderedPageBreak/>
        <w:t>10. РЕКВИЗИТЫ СТОРОН</w:t>
      </w:r>
    </w:p>
    <w:p w14:paraId="6358946B" w14:textId="77777777" w:rsidR="00997F3A" w:rsidRPr="00997F3A" w:rsidRDefault="00997F3A" w:rsidP="00997F3A">
      <w:pPr>
        <w:suppressAutoHyphens/>
        <w:spacing w:after="0" w:line="240" w:lineRule="auto"/>
        <w:rPr>
          <w:rFonts w:ascii="Times New Roman" w:eastAsia="Times New Roman" w:hAnsi="Times New Roman" w:cs="Times New Roman"/>
          <w:b/>
          <w:kern w:val="0"/>
          <w:sz w:val="28"/>
          <w:szCs w:val="28"/>
          <w:lang w:eastAsia="zh-CN"/>
          <w14:ligatures w14:val="none"/>
        </w:rPr>
      </w:pPr>
    </w:p>
    <w:tbl>
      <w:tblPr>
        <w:tblW w:w="10017" w:type="dxa"/>
        <w:jc w:val="center"/>
        <w:tblBorders>
          <w:insideH w:val="single" w:sz="4" w:space="0" w:color="auto"/>
        </w:tblBorders>
        <w:tblLayout w:type="fixed"/>
        <w:tblLook w:val="0000" w:firstRow="0" w:lastRow="0" w:firstColumn="0" w:lastColumn="0" w:noHBand="0" w:noVBand="0"/>
      </w:tblPr>
      <w:tblGrid>
        <w:gridCol w:w="4961"/>
        <w:gridCol w:w="5056"/>
      </w:tblGrid>
      <w:tr w:rsidR="00997F3A" w:rsidRPr="00997F3A" w14:paraId="5051D06D" w14:textId="77777777" w:rsidTr="002F299D">
        <w:trPr>
          <w:trHeight w:val="4343"/>
          <w:jc w:val="center"/>
        </w:trPr>
        <w:tc>
          <w:tcPr>
            <w:tcW w:w="4961" w:type="dxa"/>
          </w:tcPr>
          <w:p w14:paraId="5842AEF3" w14:textId="77777777" w:rsidR="00997F3A" w:rsidRPr="00997F3A" w:rsidRDefault="00997F3A" w:rsidP="00997F3A">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bookmarkStart w:id="0" w:name="_Hlk202604697"/>
            <w:r w:rsidRPr="00997F3A">
              <w:rPr>
                <w:rFonts w:ascii="Times New Roman" w:eastAsia="Times New Roman" w:hAnsi="Times New Roman" w:cs="Times New Roman"/>
                <w:kern w:val="0"/>
                <w:sz w:val="28"/>
                <w:szCs w:val="28"/>
                <w:lang w:eastAsia="zh-CN"/>
                <w14:ligatures w14:val="none"/>
              </w:rPr>
              <w:t>Заказчик:</w:t>
            </w:r>
          </w:p>
          <w:p w14:paraId="37673EDD" w14:textId="77777777" w:rsidR="00423395" w:rsidRDefault="00423395" w:rsidP="00997F3A">
            <w:pPr>
              <w:suppressAutoHyphens/>
              <w:spacing w:after="0" w:line="100" w:lineRule="atLeast"/>
              <w:rPr>
                <w:rFonts w:ascii="Bookman Old Style" w:eastAsia="Times New Roman" w:hAnsi="Bookman Old Style" w:cs="Bookman Old Style"/>
                <w:kern w:val="0"/>
                <w:sz w:val="24"/>
                <w:szCs w:val="24"/>
                <w:lang w:eastAsia="zh-CN"/>
                <w14:ligatures w14:val="none"/>
              </w:rPr>
            </w:pPr>
            <w:r w:rsidRPr="00423395">
              <w:rPr>
                <w:rFonts w:ascii="Bookman Old Style" w:eastAsia="Times New Roman" w:hAnsi="Bookman Old Style" w:cs="Bookman Old Style"/>
                <w:kern w:val="0"/>
                <w:sz w:val="24"/>
                <w:szCs w:val="24"/>
                <w:lang w:eastAsia="zh-CN"/>
                <w14:ligatures w14:val="none"/>
              </w:rPr>
              <w:t>ООО "Самсон-Сибирь"</w:t>
            </w:r>
          </w:p>
          <w:p w14:paraId="27B26E0B" w14:textId="76756715" w:rsidR="00423395" w:rsidRPr="00423395" w:rsidRDefault="00423395" w:rsidP="00423395">
            <w:pPr>
              <w:suppressAutoHyphens/>
              <w:spacing w:after="0" w:line="100" w:lineRule="atLeast"/>
              <w:rPr>
                <w:rFonts w:ascii="Times New Roman" w:eastAsia="Times New Roman" w:hAnsi="Times New Roman" w:cs="Times New Roman"/>
                <w:kern w:val="0"/>
                <w:sz w:val="24"/>
                <w:szCs w:val="24"/>
                <w:lang w:eastAsia="zh-CN"/>
                <w14:ligatures w14:val="none"/>
              </w:rPr>
            </w:pPr>
            <w:r w:rsidRPr="00423395">
              <w:rPr>
                <w:rFonts w:ascii="Times New Roman" w:eastAsia="Times New Roman" w:hAnsi="Times New Roman" w:cs="Times New Roman"/>
                <w:kern w:val="0"/>
                <w:sz w:val="24"/>
                <w:szCs w:val="24"/>
                <w:lang w:eastAsia="zh-CN"/>
                <w14:ligatures w14:val="none"/>
              </w:rPr>
              <w:t>ИНН/КПП 5404177186/540201001</w:t>
            </w:r>
          </w:p>
          <w:p w14:paraId="393662B4" w14:textId="77777777" w:rsidR="00423395" w:rsidRDefault="00423395" w:rsidP="00423395">
            <w:pPr>
              <w:suppressAutoHyphens/>
              <w:spacing w:after="0" w:line="100" w:lineRule="atLeast"/>
              <w:rPr>
                <w:rFonts w:ascii="Times New Roman" w:eastAsia="Times New Roman" w:hAnsi="Times New Roman" w:cs="Times New Roman"/>
                <w:kern w:val="0"/>
                <w:sz w:val="24"/>
                <w:szCs w:val="24"/>
                <w:lang w:eastAsia="zh-CN"/>
                <w14:ligatures w14:val="none"/>
              </w:rPr>
            </w:pPr>
            <w:r w:rsidRPr="00423395">
              <w:rPr>
                <w:rFonts w:ascii="Times New Roman" w:eastAsia="Times New Roman" w:hAnsi="Times New Roman" w:cs="Times New Roman"/>
                <w:kern w:val="0"/>
                <w:sz w:val="24"/>
                <w:szCs w:val="24"/>
                <w:lang w:eastAsia="zh-CN"/>
                <w14:ligatures w14:val="none"/>
              </w:rPr>
              <w:t>р/с 40702810444030101194</w:t>
            </w:r>
          </w:p>
          <w:p w14:paraId="03346940" w14:textId="5F902DB5" w:rsidR="00423395" w:rsidRPr="00423395" w:rsidRDefault="00423395" w:rsidP="00423395">
            <w:pPr>
              <w:suppressAutoHyphens/>
              <w:spacing w:after="0" w:line="100" w:lineRule="atLeast"/>
              <w:rPr>
                <w:rFonts w:ascii="Times New Roman" w:eastAsia="Times New Roman" w:hAnsi="Times New Roman" w:cs="Times New Roman"/>
                <w:kern w:val="0"/>
                <w:sz w:val="24"/>
                <w:szCs w:val="24"/>
                <w:lang w:eastAsia="zh-CN"/>
                <w14:ligatures w14:val="none"/>
              </w:rPr>
            </w:pPr>
            <w:r w:rsidRPr="00423395">
              <w:rPr>
                <w:rFonts w:ascii="Times New Roman" w:eastAsia="Times New Roman" w:hAnsi="Times New Roman" w:cs="Times New Roman"/>
                <w:kern w:val="0"/>
                <w:sz w:val="24"/>
                <w:szCs w:val="24"/>
                <w:lang w:eastAsia="zh-CN"/>
                <w14:ligatures w14:val="none"/>
              </w:rPr>
              <w:t xml:space="preserve"> в Сибирский банк Сбербанка России</w:t>
            </w:r>
          </w:p>
          <w:p w14:paraId="20FDC521" w14:textId="77777777" w:rsidR="00423395" w:rsidRDefault="00423395" w:rsidP="00423395">
            <w:pPr>
              <w:suppressAutoHyphens/>
              <w:spacing w:after="0" w:line="240" w:lineRule="auto"/>
              <w:ind w:right="21"/>
              <w:rPr>
                <w:rFonts w:ascii="Times New Roman" w:eastAsia="Times New Roman" w:hAnsi="Times New Roman" w:cs="Times New Roman"/>
                <w:iCs/>
                <w:kern w:val="0"/>
                <w:sz w:val="28"/>
                <w:szCs w:val="28"/>
                <w:lang w:eastAsia="zh-CN"/>
                <w14:ligatures w14:val="none"/>
              </w:rPr>
            </w:pPr>
            <w:r w:rsidRPr="00423395">
              <w:rPr>
                <w:rFonts w:ascii="Times New Roman" w:eastAsia="Times New Roman" w:hAnsi="Times New Roman" w:cs="Times New Roman"/>
                <w:kern w:val="0"/>
                <w:sz w:val="24"/>
                <w:szCs w:val="24"/>
                <w:lang w:eastAsia="zh-CN"/>
                <w14:ligatures w14:val="none"/>
              </w:rPr>
              <w:t>к/с 30101810500000000641</w:t>
            </w:r>
          </w:p>
          <w:p w14:paraId="4CA1FA4C" w14:textId="71FC576D" w:rsidR="00423395" w:rsidRDefault="00423395" w:rsidP="00423395">
            <w:pPr>
              <w:suppressAutoHyphens/>
              <w:spacing w:after="0" w:line="240" w:lineRule="auto"/>
              <w:ind w:right="21"/>
              <w:rPr>
                <w:rFonts w:ascii="Times New Roman" w:eastAsia="Times New Roman" w:hAnsi="Times New Roman" w:cs="Times New Roman"/>
                <w:iCs/>
                <w:kern w:val="0"/>
                <w:sz w:val="28"/>
                <w:szCs w:val="28"/>
                <w:lang w:eastAsia="zh-CN"/>
                <w14:ligatures w14:val="none"/>
              </w:rPr>
            </w:pPr>
            <w:r w:rsidRPr="00423395">
              <w:rPr>
                <w:rFonts w:ascii="Times New Roman" w:eastAsia="Times New Roman" w:hAnsi="Times New Roman" w:cs="Times New Roman"/>
                <w:iCs/>
                <w:kern w:val="0"/>
                <w:sz w:val="28"/>
                <w:szCs w:val="28"/>
                <w:lang w:eastAsia="zh-CN"/>
                <w14:ligatures w14:val="none"/>
              </w:rPr>
              <w:t>Телефон 8(3833)63-72-79, 363-72-87</w:t>
            </w:r>
          </w:p>
          <w:p w14:paraId="53C1F48D" w14:textId="77777777" w:rsidR="00423395" w:rsidRDefault="00423395" w:rsidP="00423395">
            <w:pPr>
              <w:suppressAutoHyphens/>
              <w:spacing w:after="0" w:line="240" w:lineRule="auto"/>
              <w:ind w:right="21"/>
              <w:rPr>
                <w:rFonts w:ascii="Times New Roman" w:eastAsia="Times New Roman" w:hAnsi="Times New Roman" w:cs="Times New Roman"/>
                <w:iCs/>
                <w:kern w:val="0"/>
                <w:sz w:val="28"/>
                <w:szCs w:val="28"/>
                <w:lang w:eastAsia="zh-CN"/>
                <w14:ligatures w14:val="none"/>
              </w:rPr>
            </w:pPr>
          </w:p>
          <w:p w14:paraId="0C44B130" w14:textId="10A7F9D0" w:rsidR="00997F3A" w:rsidRPr="00997F3A" w:rsidRDefault="00423395" w:rsidP="00423395">
            <w:pPr>
              <w:suppressAutoHyphens/>
              <w:spacing w:after="0" w:line="240" w:lineRule="auto"/>
              <w:ind w:right="21"/>
              <w:rPr>
                <w:rFonts w:ascii="Times New Roman" w:eastAsia="Times New Roman" w:hAnsi="Times New Roman" w:cs="Times New Roman"/>
                <w:kern w:val="0"/>
                <w:sz w:val="28"/>
                <w:szCs w:val="28"/>
                <w:lang w:eastAsia="zh-CN"/>
                <w14:ligatures w14:val="none"/>
              </w:rPr>
            </w:pPr>
            <w:r w:rsidRPr="00423395">
              <w:rPr>
                <w:rFonts w:ascii="Times New Roman" w:eastAsia="Times New Roman" w:hAnsi="Times New Roman" w:cs="Times New Roman"/>
                <w:kern w:val="0"/>
                <w:sz w:val="28"/>
                <w:szCs w:val="28"/>
                <w:lang w:eastAsia="zh-CN"/>
                <w14:ligatures w14:val="none"/>
              </w:rPr>
              <w:t>Директор Мамонов Дмитрий Викторович</w:t>
            </w:r>
            <w:r>
              <w:rPr>
                <w:rFonts w:ascii="Times New Roman" w:eastAsia="Times New Roman" w:hAnsi="Times New Roman" w:cs="Times New Roman"/>
                <w:kern w:val="0"/>
                <w:sz w:val="28"/>
                <w:szCs w:val="28"/>
                <w:lang w:eastAsia="zh-CN"/>
                <w14:ligatures w14:val="none"/>
              </w:rPr>
              <w:t>__________</w:t>
            </w:r>
          </w:p>
        </w:tc>
        <w:tc>
          <w:tcPr>
            <w:tcW w:w="5056" w:type="dxa"/>
          </w:tcPr>
          <w:p w14:paraId="424E3177" w14:textId="77777777" w:rsidR="00997F3A" w:rsidRPr="00997F3A" w:rsidRDefault="00997F3A" w:rsidP="00997F3A">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Исполнитель:</w:t>
            </w:r>
          </w:p>
          <w:p w14:paraId="4CCC7BF5" w14:textId="1888E846"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Pr>
                <w:rFonts w:ascii="Times New Roman" w:eastAsia="Times New Roman" w:hAnsi="Times New Roman" w:cs="Times New Roman"/>
                <w:bCs/>
                <w:kern w:val="0"/>
                <w:sz w:val="28"/>
                <w:szCs w:val="28"/>
                <w:lang w:eastAsia="zh-CN"/>
                <w14:ligatures w14:val="none"/>
              </w:rPr>
              <w:t>ООО «Кристалл Люкс»</w:t>
            </w:r>
          </w:p>
          <w:p w14:paraId="5BBC405E" w14:textId="7BEB6BE3"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Наименование</w:t>
            </w:r>
            <w:r w:rsidRPr="00997F3A">
              <w:rPr>
                <w:rFonts w:ascii="Times New Roman" w:eastAsia="Times New Roman" w:hAnsi="Times New Roman" w:cs="Times New Roman"/>
                <w:bCs/>
                <w:kern w:val="0"/>
                <w:sz w:val="28"/>
                <w:szCs w:val="28"/>
                <w:lang w:eastAsia="zh-CN"/>
                <w14:ligatures w14:val="none"/>
              </w:rPr>
              <w:tab/>
            </w:r>
            <w:r>
              <w:rPr>
                <w:rFonts w:ascii="Times New Roman" w:eastAsia="Times New Roman" w:hAnsi="Times New Roman" w:cs="Times New Roman"/>
                <w:bCs/>
                <w:kern w:val="0"/>
                <w:sz w:val="28"/>
                <w:szCs w:val="28"/>
                <w:lang w:eastAsia="zh-CN"/>
                <w14:ligatures w14:val="none"/>
              </w:rPr>
              <w:t>ООО «Кристалл Люкс»</w:t>
            </w:r>
          </w:p>
          <w:p w14:paraId="5FFE323C" w14:textId="23B32478"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Юридический адрес</w:t>
            </w:r>
            <w:r w:rsidRPr="00997F3A">
              <w:rPr>
                <w:rFonts w:ascii="Times New Roman" w:eastAsia="Times New Roman" w:hAnsi="Times New Roman" w:cs="Times New Roman"/>
                <w:bCs/>
                <w:kern w:val="0"/>
                <w:sz w:val="28"/>
                <w:szCs w:val="28"/>
                <w:lang w:eastAsia="zh-CN"/>
                <w14:ligatures w14:val="none"/>
              </w:rPr>
              <w:tab/>
              <w:t>650036 Кемерово проспект Ленина 90/2</w:t>
            </w:r>
            <w:r>
              <w:rPr>
                <w:rFonts w:ascii="Times New Roman" w:eastAsia="Times New Roman" w:hAnsi="Times New Roman" w:cs="Times New Roman"/>
                <w:bCs/>
                <w:kern w:val="0"/>
                <w:sz w:val="28"/>
                <w:szCs w:val="28"/>
                <w:lang w:eastAsia="zh-CN"/>
                <w14:ligatures w14:val="none"/>
              </w:rPr>
              <w:t xml:space="preserve"> (2 этаж)</w:t>
            </w:r>
          </w:p>
          <w:p w14:paraId="2CBA7425" w14:textId="4262C57A"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Почтовый адрес</w:t>
            </w:r>
            <w:r w:rsidRPr="00997F3A">
              <w:rPr>
                <w:rFonts w:ascii="Times New Roman" w:eastAsia="Times New Roman" w:hAnsi="Times New Roman" w:cs="Times New Roman"/>
                <w:bCs/>
                <w:kern w:val="0"/>
                <w:sz w:val="28"/>
                <w:szCs w:val="28"/>
                <w:lang w:eastAsia="zh-CN"/>
                <w14:ligatures w14:val="none"/>
              </w:rPr>
              <w:tab/>
              <w:t>650036 Кемерово проспект Ленина 90/2</w:t>
            </w:r>
            <w:r>
              <w:rPr>
                <w:rFonts w:ascii="Times New Roman" w:eastAsia="Times New Roman" w:hAnsi="Times New Roman" w:cs="Times New Roman"/>
                <w:bCs/>
                <w:kern w:val="0"/>
                <w:sz w:val="28"/>
                <w:szCs w:val="28"/>
                <w:lang w:eastAsia="zh-CN"/>
                <w14:ligatures w14:val="none"/>
              </w:rPr>
              <w:t xml:space="preserve"> </w:t>
            </w:r>
          </w:p>
          <w:p w14:paraId="6B49B6A4" w14:textId="77777777" w:rsid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ИНН</w:t>
            </w:r>
            <w:r w:rsidRPr="00997F3A">
              <w:rPr>
                <w:rFonts w:ascii="Times New Roman" w:eastAsia="Times New Roman" w:hAnsi="Times New Roman" w:cs="Times New Roman"/>
                <w:bCs/>
                <w:kern w:val="0"/>
                <w:sz w:val="28"/>
                <w:szCs w:val="28"/>
                <w:lang w:eastAsia="zh-CN"/>
                <w14:ligatures w14:val="none"/>
              </w:rPr>
              <w:tab/>
              <w:t>4205098570</w:t>
            </w:r>
            <w:r w:rsidRPr="00997F3A">
              <w:rPr>
                <w:rFonts w:ascii="Times New Roman" w:eastAsia="Times New Roman" w:hAnsi="Times New Roman" w:cs="Times New Roman"/>
                <w:bCs/>
                <w:kern w:val="0"/>
                <w:sz w:val="28"/>
                <w:szCs w:val="28"/>
                <w:lang w:eastAsia="zh-CN"/>
                <w14:ligatures w14:val="none"/>
              </w:rPr>
              <w:tab/>
            </w:r>
          </w:p>
          <w:p w14:paraId="08D96C3E" w14:textId="05F0B42F"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КПП 420501001</w:t>
            </w:r>
            <w:r w:rsidRPr="00997F3A">
              <w:rPr>
                <w:rFonts w:ascii="Times New Roman" w:eastAsia="Times New Roman" w:hAnsi="Times New Roman" w:cs="Times New Roman"/>
                <w:bCs/>
                <w:kern w:val="0"/>
                <w:sz w:val="28"/>
                <w:szCs w:val="28"/>
                <w:lang w:eastAsia="zh-CN"/>
                <w14:ligatures w14:val="none"/>
              </w:rPr>
              <w:tab/>
            </w:r>
          </w:p>
          <w:p w14:paraId="2499C133" w14:textId="77777777" w:rsid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Расчетный счет40702810726000001094</w:t>
            </w:r>
          </w:p>
          <w:p w14:paraId="41218452" w14:textId="2739B111"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БИК</w:t>
            </w:r>
            <w:r w:rsidRPr="00997F3A">
              <w:rPr>
                <w:rFonts w:ascii="Times New Roman" w:eastAsia="Times New Roman" w:hAnsi="Times New Roman" w:cs="Times New Roman"/>
                <w:bCs/>
                <w:kern w:val="0"/>
                <w:sz w:val="28"/>
                <w:szCs w:val="28"/>
                <w:lang w:eastAsia="zh-CN"/>
                <w14:ligatures w14:val="none"/>
              </w:rPr>
              <w:tab/>
              <w:t>043207612</w:t>
            </w:r>
            <w:r w:rsidRPr="00997F3A">
              <w:rPr>
                <w:rFonts w:ascii="Times New Roman" w:eastAsia="Times New Roman" w:hAnsi="Times New Roman" w:cs="Times New Roman"/>
                <w:bCs/>
                <w:kern w:val="0"/>
                <w:sz w:val="28"/>
                <w:szCs w:val="28"/>
                <w:lang w:eastAsia="zh-CN"/>
                <w14:ligatures w14:val="none"/>
              </w:rPr>
              <w:tab/>
            </w:r>
            <w:r w:rsidRPr="00997F3A">
              <w:rPr>
                <w:rFonts w:ascii="Times New Roman" w:eastAsia="Times New Roman" w:hAnsi="Times New Roman" w:cs="Times New Roman"/>
                <w:bCs/>
                <w:kern w:val="0"/>
                <w:sz w:val="28"/>
                <w:szCs w:val="28"/>
                <w:lang w:eastAsia="zh-CN"/>
                <w14:ligatures w14:val="none"/>
              </w:rPr>
              <w:tab/>
            </w:r>
            <w:r w:rsidRPr="00997F3A">
              <w:rPr>
                <w:rFonts w:ascii="Times New Roman" w:eastAsia="Times New Roman" w:hAnsi="Times New Roman" w:cs="Times New Roman"/>
                <w:bCs/>
                <w:kern w:val="0"/>
                <w:sz w:val="28"/>
                <w:szCs w:val="28"/>
                <w:lang w:eastAsia="zh-CN"/>
                <w14:ligatures w14:val="none"/>
              </w:rPr>
              <w:tab/>
            </w:r>
            <w:r w:rsidRPr="00997F3A">
              <w:rPr>
                <w:rFonts w:ascii="Times New Roman" w:eastAsia="Times New Roman" w:hAnsi="Times New Roman" w:cs="Times New Roman"/>
                <w:bCs/>
                <w:kern w:val="0"/>
                <w:sz w:val="28"/>
                <w:szCs w:val="28"/>
                <w:lang w:eastAsia="zh-CN"/>
                <w14:ligatures w14:val="none"/>
              </w:rPr>
              <w:tab/>
            </w:r>
          </w:p>
          <w:p w14:paraId="3DDE056C" w14:textId="36B7C08E"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Кор счет</w:t>
            </w:r>
            <w:r w:rsidRPr="00997F3A">
              <w:rPr>
                <w:rFonts w:ascii="Times New Roman" w:eastAsia="Times New Roman" w:hAnsi="Times New Roman" w:cs="Times New Roman"/>
                <w:bCs/>
                <w:kern w:val="0"/>
                <w:sz w:val="28"/>
                <w:szCs w:val="28"/>
                <w:lang w:eastAsia="zh-CN"/>
                <w14:ligatures w14:val="none"/>
              </w:rPr>
              <w:tab/>
              <w:t>30101810200000000612</w:t>
            </w:r>
            <w:r w:rsidRPr="00997F3A">
              <w:rPr>
                <w:rFonts w:ascii="Times New Roman" w:eastAsia="Times New Roman" w:hAnsi="Times New Roman" w:cs="Times New Roman"/>
                <w:bCs/>
                <w:kern w:val="0"/>
                <w:sz w:val="28"/>
                <w:szCs w:val="28"/>
                <w:lang w:eastAsia="zh-CN"/>
                <w14:ligatures w14:val="none"/>
              </w:rPr>
              <w:tab/>
            </w:r>
          </w:p>
          <w:p w14:paraId="0982CC97"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Банк получателя</w:t>
            </w:r>
            <w:r w:rsidRPr="00997F3A">
              <w:rPr>
                <w:rFonts w:ascii="Times New Roman" w:eastAsia="Times New Roman" w:hAnsi="Times New Roman" w:cs="Times New Roman"/>
                <w:bCs/>
                <w:kern w:val="0"/>
                <w:sz w:val="28"/>
                <w:szCs w:val="28"/>
                <w:lang w:eastAsia="zh-CN"/>
                <w14:ligatures w14:val="none"/>
              </w:rPr>
              <w:tab/>
              <w:t>ПАО Сбербанк</w:t>
            </w:r>
          </w:p>
          <w:p w14:paraId="79EF73DA"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Тел/Факс</w:t>
            </w:r>
            <w:r w:rsidRPr="00997F3A">
              <w:rPr>
                <w:rFonts w:ascii="Times New Roman" w:eastAsia="Times New Roman" w:hAnsi="Times New Roman" w:cs="Times New Roman"/>
                <w:bCs/>
                <w:kern w:val="0"/>
                <w:sz w:val="28"/>
                <w:szCs w:val="28"/>
                <w:lang w:eastAsia="zh-CN"/>
                <w14:ligatures w14:val="none"/>
              </w:rPr>
              <w:tab/>
              <w:t>(3842) 574097</w:t>
            </w:r>
          </w:p>
          <w:p w14:paraId="723C5878"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Адрес электронной почты</w:t>
            </w:r>
            <w:r w:rsidRPr="00997F3A">
              <w:rPr>
                <w:rFonts w:ascii="Times New Roman" w:eastAsia="Times New Roman" w:hAnsi="Times New Roman" w:cs="Times New Roman"/>
                <w:bCs/>
                <w:kern w:val="0"/>
                <w:sz w:val="28"/>
                <w:szCs w:val="28"/>
                <w:lang w:eastAsia="zh-CN"/>
                <w14:ligatures w14:val="none"/>
              </w:rPr>
              <w:tab/>
              <w:t>crystalluxe@mail.ru</w:t>
            </w:r>
          </w:p>
          <w:p w14:paraId="74B16EBC" w14:textId="0EC009B6"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Pr>
                <w:rFonts w:ascii="Times New Roman" w:eastAsia="Times New Roman" w:hAnsi="Times New Roman" w:cs="Times New Roman"/>
                <w:bCs/>
                <w:kern w:val="0"/>
                <w:sz w:val="28"/>
                <w:szCs w:val="28"/>
                <w:lang w:eastAsia="zh-CN"/>
                <w14:ligatures w14:val="none"/>
              </w:rPr>
              <w:t xml:space="preserve">Генеральный директор </w:t>
            </w:r>
            <w:r w:rsidRPr="00997F3A">
              <w:rPr>
                <w:rFonts w:ascii="Times New Roman" w:eastAsia="Times New Roman" w:hAnsi="Times New Roman" w:cs="Times New Roman"/>
                <w:bCs/>
                <w:kern w:val="0"/>
                <w:sz w:val="28"/>
                <w:szCs w:val="28"/>
                <w:lang w:eastAsia="zh-CN"/>
                <w14:ligatures w14:val="none"/>
              </w:rPr>
              <w:t>_________________Носкова Н.М.</w:t>
            </w:r>
          </w:p>
          <w:p w14:paraId="55F20B32"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p>
          <w:p w14:paraId="41A46264"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5A5F7F60"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1CA6790B"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397E5571"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3EA09D9A"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32CAF6B6" w14:textId="77777777" w:rsidR="00997F3A" w:rsidRPr="00997F3A" w:rsidRDefault="00997F3A" w:rsidP="00997F3A">
            <w:pPr>
              <w:suppressAutoHyphens/>
              <w:spacing w:after="0" w:line="240" w:lineRule="auto"/>
              <w:ind w:right="21"/>
              <w:rPr>
                <w:rFonts w:ascii="Times New Roman" w:eastAsia="Times New Roman" w:hAnsi="Times New Roman" w:cs="Times New Roman"/>
                <w:kern w:val="0"/>
                <w:sz w:val="28"/>
                <w:szCs w:val="28"/>
                <w:lang w:eastAsia="zh-CN"/>
                <w14:ligatures w14:val="none"/>
              </w:rPr>
            </w:pPr>
          </w:p>
          <w:p w14:paraId="2F676ED2" w14:textId="77777777" w:rsidR="00997F3A" w:rsidRPr="00997F3A" w:rsidRDefault="00997F3A" w:rsidP="00997F3A">
            <w:pPr>
              <w:suppressAutoHyphens/>
              <w:spacing w:after="0" w:line="240" w:lineRule="auto"/>
              <w:ind w:right="21"/>
              <w:rPr>
                <w:rFonts w:ascii="Times New Roman" w:eastAsia="Times New Roman" w:hAnsi="Times New Roman" w:cs="Times New Roman"/>
                <w:kern w:val="0"/>
                <w:sz w:val="28"/>
                <w:szCs w:val="28"/>
                <w:lang w:eastAsia="zh-CN"/>
                <w14:ligatures w14:val="none"/>
              </w:rPr>
            </w:pPr>
          </w:p>
          <w:p w14:paraId="2E134BCD" w14:textId="77777777" w:rsidR="00997F3A" w:rsidRPr="00997F3A" w:rsidRDefault="00997F3A" w:rsidP="00997F3A">
            <w:pPr>
              <w:suppressAutoHyphens/>
              <w:spacing w:after="0" w:line="240" w:lineRule="auto"/>
              <w:ind w:right="21"/>
              <w:rPr>
                <w:rFonts w:ascii="Times New Roman" w:eastAsia="Times New Roman" w:hAnsi="Times New Roman" w:cs="Times New Roman"/>
                <w:kern w:val="0"/>
                <w:sz w:val="28"/>
                <w:szCs w:val="28"/>
                <w:lang w:eastAsia="zh-CN"/>
                <w14:ligatures w14:val="none"/>
              </w:rPr>
            </w:pPr>
          </w:p>
          <w:p w14:paraId="354FC553" w14:textId="77777777" w:rsidR="00997F3A" w:rsidRPr="00997F3A" w:rsidRDefault="00997F3A" w:rsidP="00997F3A">
            <w:pPr>
              <w:suppressAutoHyphens/>
              <w:spacing w:after="0" w:line="240" w:lineRule="auto"/>
              <w:ind w:right="21"/>
              <w:rPr>
                <w:rFonts w:ascii="Times New Roman" w:eastAsia="Times New Roman" w:hAnsi="Times New Roman" w:cs="Times New Roman"/>
                <w:kern w:val="0"/>
                <w:sz w:val="28"/>
                <w:szCs w:val="28"/>
                <w:lang w:eastAsia="zh-CN"/>
                <w14:ligatures w14:val="none"/>
              </w:rPr>
            </w:pPr>
          </w:p>
        </w:tc>
      </w:tr>
      <w:bookmarkEnd w:id="0"/>
    </w:tbl>
    <w:p w14:paraId="6DB5C62E"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7180B1B8"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712EC5F8"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2A6DAB1D"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4C4A404A"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57913F08"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7A2C022D" w14:textId="77777777" w:rsidR="00997F3A" w:rsidRPr="00997F3A" w:rsidRDefault="00997F3A" w:rsidP="00997F3A">
      <w:pPr>
        <w:suppressAutoHyphens/>
        <w:spacing w:after="0" w:line="240" w:lineRule="auto"/>
        <w:rPr>
          <w:rFonts w:ascii="Times New Roman" w:eastAsia="Times New Roman" w:hAnsi="Times New Roman" w:cs="Times New Roman"/>
          <w:b/>
          <w:kern w:val="0"/>
          <w:sz w:val="28"/>
          <w:szCs w:val="28"/>
          <w:lang w:eastAsia="zh-CN"/>
          <w14:ligatures w14:val="none"/>
        </w:rPr>
      </w:pPr>
    </w:p>
    <w:p w14:paraId="055C6440"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447E8DF1"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46183436"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2997D768"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412F77D0"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p>
    <w:p w14:paraId="551447E5" w14:textId="77777777" w:rsidR="00997F3A" w:rsidRPr="00997F3A" w:rsidRDefault="00997F3A" w:rsidP="00997F3A">
      <w:pPr>
        <w:suppressAutoHyphens/>
        <w:spacing w:after="0" w:line="240" w:lineRule="auto"/>
        <w:rPr>
          <w:rFonts w:ascii="Times New Roman" w:eastAsia="Times New Roman" w:hAnsi="Times New Roman" w:cs="Times New Roman"/>
          <w:b/>
          <w:kern w:val="0"/>
          <w:sz w:val="28"/>
          <w:szCs w:val="28"/>
          <w:lang w:eastAsia="zh-CN"/>
          <w14:ligatures w14:val="none"/>
        </w:rPr>
      </w:pPr>
    </w:p>
    <w:p w14:paraId="0616F429"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Приложение № 1</w:t>
      </w:r>
    </w:p>
    <w:p w14:paraId="39A185D0" w14:textId="77777777" w:rsidR="00997F3A" w:rsidRPr="00997F3A" w:rsidRDefault="00997F3A" w:rsidP="00997F3A">
      <w:pPr>
        <w:suppressAutoHyphens/>
        <w:spacing w:after="0" w:line="240" w:lineRule="auto"/>
        <w:jc w:val="right"/>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к Договору возмездного оказания услуг № ______ от _______ 2025года</w:t>
      </w:r>
    </w:p>
    <w:p w14:paraId="049749E4" w14:textId="77777777" w:rsidR="00997F3A" w:rsidRPr="00997F3A" w:rsidRDefault="00997F3A" w:rsidP="00997F3A">
      <w:pPr>
        <w:spacing w:after="0" w:line="240" w:lineRule="auto"/>
        <w:jc w:val="center"/>
        <w:rPr>
          <w:rFonts w:ascii="Times New Roman" w:eastAsia="Times New Roman" w:hAnsi="Times New Roman" w:cs="Times New Roman"/>
          <w:b/>
          <w:kern w:val="0"/>
          <w:sz w:val="28"/>
          <w:szCs w:val="28"/>
          <w:lang w:eastAsia="ru-RU"/>
          <w14:ligatures w14:val="none"/>
        </w:rPr>
      </w:pPr>
    </w:p>
    <w:p w14:paraId="3AFA74B0" w14:textId="77777777" w:rsidR="00997F3A" w:rsidRPr="00997F3A" w:rsidRDefault="00997F3A" w:rsidP="00997F3A">
      <w:pPr>
        <w:spacing w:after="0" w:line="240" w:lineRule="auto"/>
        <w:jc w:val="center"/>
        <w:rPr>
          <w:rFonts w:ascii="Times New Roman" w:eastAsia="Times New Roman" w:hAnsi="Times New Roman" w:cs="Times New Roman"/>
          <w:b/>
          <w:kern w:val="0"/>
          <w:sz w:val="28"/>
          <w:szCs w:val="28"/>
          <w:lang w:eastAsia="ru-RU"/>
          <w14:ligatures w14:val="none"/>
        </w:rPr>
      </w:pPr>
      <w:r w:rsidRPr="00997F3A">
        <w:rPr>
          <w:rFonts w:ascii="Times New Roman" w:eastAsia="Times New Roman" w:hAnsi="Times New Roman" w:cs="Times New Roman"/>
          <w:b/>
          <w:kern w:val="0"/>
          <w:sz w:val="28"/>
          <w:szCs w:val="28"/>
          <w:lang w:eastAsia="ru-RU"/>
          <w14:ligatures w14:val="none"/>
        </w:rPr>
        <w:t>ПЕРЕЧЕНЬ И СТОИМОСТЬ УСЛУГ</w:t>
      </w:r>
    </w:p>
    <w:p w14:paraId="355B5B01" w14:textId="77777777" w:rsidR="00997F3A" w:rsidRPr="00997F3A" w:rsidRDefault="00997F3A" w:rsidP="00997F3A">
      <w:pPr>
        <w:spacing w:after="0" w:line="240" w:lineRule="auto"/>
        <w:jc w:val="center"/>
        <w:rPr>
          <w:rFonts w:ascii="Times New Roman" w:eastAsia="Times New Roman" w:hAnsi="Times New Roman" w:cs="Times New Roman"/>
          <w:b/>
          <w:kern w:val="0"/>
          <w:sz w:val="28"/>
          <w:szCs w:val="28"/>
          <w:lang w:eastAsia="ru-RU"/>
          <w14:ligatures w14:val="none"/>
        </w:rPr>
      </w:pPr>
    </w:p>
    <w:p w14:paraId="0CBF11C1" w14:textId="77777777" w:rsidR="00997F3A" w:rsidRPr="00997F3A" w:rsidRDefault="00997F3A" w:rsidP="00997F3A">
      <w:pPr>
        <w:spacing w:after="0" w:line="240" w:lineRule="auto"/>
        <w:jc w:val="center"/>
        <w:rPr>
          <w:rFonts w:ascii="Times New Roman" w:eastAsia="Times New Roman" w:hAnsi="Times New Roman" w:cs="Times New Roman"/>
          <w:b/>
          <w:kern w:val="0"/>
          <w:sz w:val="28"/>
          <w:szCs w:val="28"/>
          <w:lang w:eastAsia="ru-RU"/>
          <w14:ligatures w14:val="none"/>
        </w:rPr>
      </w:pPr>
      <w:r w:rsidRPr="00997F3A">
        <w:rPr>
          <w:rFonts w:ascii="Times New Roman" w:eastAsia="Times New Roman" w:hAnsi="Times New Roman" w:cs="Times New Roman"/>
          <w:b/>
          <w:kern w:val="0"/>
          <w:sz w:val="28"/>
          <w:szCs w:val="28"/>
          <w:lang w:eastAsia="ru-RU"/>
          <w14:ligatures w14:val="none"/>
        </w:rPr>
        <w:t>Город Кемерово Кемеровской области</w:t>
      </w:r>
    </w:p>
    <w:p w14:paraId="1918CB2B" w14:textId="77777777" w:rsidR="00997F3A" w:rsidRPr="00997F3A" w:rsidRDefault="00997F3A" w:rsidP="00997F3A">
      <w:pPr>
        <w:suppressAutoHyphens/>
        <w:spacing w:after="0" w:line="240" w:lineRule="auto"/>
        <w:rPr>
          <w:rFonts w:ascii="Times New Roman" w:eastAsia="Times New Roman" w:hAnsi="Times New Roman" w:cs="Times New Roman"/>
          <w:kern w:val="0"/>
          <w:sz w:val="28"/>
          <w:szCs w:val="28"/>
          <w:lang w:eastAsia="zh-CN"/>
          <w14:ligatures w14:val="none"/>
        </w:rPr>
      </w:pPr>
    </w:p>
    <w:p w14:paraId="6736F0FC" w14:textId="77777777" w:rsidR="00997F3A" w:rsidRPr="00997F3A" w:rsidRDefault="00997F3A" w:rsidP="00997F3A">
      <w:pPr>
        <w:suppressAutoHyphens/>
        <w:autoSpaceDE w:val="0"/>
        <w:autoSpaceDN w:val="0"/>
        <w:adjustRightInd w:val="0"/>
        <w:spacing w:after="0" w:line="240" w:lineRule="auto"/>
        <w:jc w:val="both"/>
        <w:rPr>
          <w:rFonts w:ascii="Times New Roman" w:eastAsia="Times New Roman" w:hAnsi="Times New Roman" w:cs="Times New Roman"/>
          <w:color w:val="000000"/>
          <w:kern w:val="0"/>
          <w:sz w:val="28"/>
          <w:szCs w:val="28"/>
          <w:lang w:eastAsia="zh-CN"/>
          <w14:ligatures w14:val="none"/>
        </w:rPr>
      </w:pPr>
      <w:r w:rsidRPr="00997F3A">
        <w:rPr>
          <w:rFonts w:ascii="Times New Roman" w:eastAsia="Times New Roman" w:hAnsi="Times New Roman" w:cs="Times New Roman"/>
          <w:b/>
          <w:color w:val="000000"/>
          <w:kern w:val="0"/>
          <w:sz w:val="28"/>
          <w:szCs w:val="28"/>
          <w:lang w:eastAsia="zh-CN"/>
          <w14:ligatures w14:val="none"/>
        </w:rPr>
        <w:t>Исполнитель</w:t>
      </w:r>
      <w:r w:rsidRPr="00997F3A">
        <w:rPr>
          <w:rFonts w:ascii="Times New Roman" w:eastAsia="Times New Roman" w:hAnsi="Times New Roman" w:cs="Times New Roman"/>
          <w:color w:val="000000"/>
          <w:kern w:val="0"/>
          <w:sz w:val="28"/>
          <w:szCs w:val="28"/>
          <w:lang w:eastAsia="zh-CN"/>
          <w14:ligatures w14:val="none"/>
        </w:rPr>
        <w:t xml:space="preserve">, в лице </w:t>
      </w:r>
      <w:r w:rsidRPr="00997F3A">
        <w:rPr>
          <w:rFonts w:ascii="Times New Roman" w:eastAsia="Times New Roman" w:hAnsi="Times New Roman" w:cs="Times New Roman"/>
          <w:b/>
          <w:color w:val="000000"/>
          <w:kern w:val="0"/>
          <w:sz w:val="28"/>
          <w:szCs w:val="28"/>
          <w:lang w:eastAsia="zh-CN"/>
          <w14:ligatures w14:val="none"/>
        </w:rPr>
        <w:t>Носковой Н.М.</w:t>
      </w:r>
      <w:r w:rsidRPr="00997F3A">
        <w:rPr>
          <w:rFonts w:ascii="Times New Roman" w:eastAsia="Times New Roman" w:hAnsi="Times New Roman" w:cs="Times New Roman"/>
          <w:color w:val="000000"/>
          <w:kern w:val="0"/>
          <w:sz w:val="28"/>
          <w:szCs w:val="28"/>
          <w:lang w:eastAsia="zh-CN"/>
          <w14:ligatures w14:val="none"/>
        </w:rPr>
        <w:t>, действующего на основании свидетельства, настоящим предоставляет Заказчику следующую информацию об оказываемых услугах:</w:t>
      </w:r>
    </w:p>
    <w:p w14:paraId="41C7CE83" w14:textId="77777777" w:rsidR="00997F3A" w:rsidRPr="00997F3A" w:rsidRDefault="00997F3A" w:rsidP="00997F3A">
      <w:pPr>
        <w:suppressAutoHyphens/>
        <w:autoSpaceDE w:val="0"/>
        <w:autoSpaceDN w:val="0"/>
        <w:adjustRightInd w:val="0"/>
        <w:spacing w:after="0" w:line="240" w:lineRule="auto"/>
        <w:jc w:val="both"/>
        <w:rPr>
          <w:rFonts w:ascii="Times New Roman" w:eastAsia="Times New Roman" w:hAnsi="Times New Roman" w:cs="Times New Roman"/>
          <w:kern w:val="0"/>
          <w:sz w:val="28"/>
          <w:szCs w:val="28"/>
          <w:lang w:eastAsia="zh-CN"/>
          <w14:ligatures w14:val="none"/>
        </w:rPr>
      </w:pPr>
    </w:p>
    <w:p w14:paraId="294A3EB3" w14:textId="77777777" w:rsidR="00997F3A" w:rsidRPr="00997F3A" w:rsidRDefault="00997F3A" w:rsidP="00997F3A">
      <w:pPr>
        <w:suppressAutoHyphens/>
        <w:autoSpaceDE w:val="0"/>
        <w:autoSpaceDN w:val="0"/>
        <w:adjustRightInd w:val="0"/>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Место оказания  гостиничных Услуг: _Гостиница «Кристалл Люкс, одиннадцатый этаж _, расположенная по адресу</w:t>
      </w:r>
      <w:r w:rsidRPr="00997F3A">
        <w:rPr>
          <w:rFonts w:ascii="Times New Roman" w:eastAsia="Times New Roman" w:hAnsi="Times New Roman" w:cs="Times New Roman"/>
          <w:b/>
          <w:kern w:val="0"/>
          <w:sz w:val="28"/>
          <w:szCs w:val="28"/>
          <w:lang w:eastAsia="zh-CN"/>
          <w14:ligatures w14:val="none"/>
        </w:rPr>
        <w:t>:</w:t>
      </w:r>
      <w:r w:rsidRPr="00997F3A">
        <w:rPr>
          <w:rFonts w:ascii="Times New Roman" w:eastAsia="Times New Roman" w:hAnsi="Times New Roman" w:cs="Times New Roman"/>
          <w:kern w:val="0"/>
          <w:sz w:val="28"/>
          <w:szCs w:val="28"/>
          <w:lang w:eastAsia="zh-CN"/>
          <w14:ligatures w14:val="none"/>
        </w:rPr>
        <w:t xml:space="preserve"> г.Кемерово пр-кт Ленина 90/2  11 этаж</w:t>
      </w:r>
    </w:p>
    <w:tbl>
      <w:tblPr>
        <w:tblpPr w:leftFromText="180" w:rightFromText="180" w:vertAnchor="text" w:horzAnchor="margin" w:tblpY="562"/>
        <w:tblW w:w="10485" w:type="dxa"/>
        <w:tblLayout w:type="fixed"/>
        <w:tblLook w:val="0000" w:firstRow="0" w:lastRow="0" w:firstColumn="0" w:lastColumn="0" w:noHBand="0" w:noVBand="0"/>
      </w:tblPr>
      <w:tblGrid>
        <w:gridCol w:w="4219"/>
        <w:gridCol w:w="1730"/>
        <w:gridCol w:w="1276"/>
        <w:gridCol w:w="1559"/>
        <w:gridCol w:w="1701"/>
      </w:tblGrid>
      <w:tr w:rsidR="00997F3A" w:rsidRPr="00997F3A" w14:paraId="2B22A013" w14:textId="77777777" w:rsidTr="002F299D">
        <w:trPr>
          <w:trHeight w:val="1692"/>
        </w:trPr>
        <w:tc>
          <w:tcPr>
            <w:tcW w:w="4219" w:type="dxa"/>
            <w:tcBorders>
              <w:top w:val="single" w:sz="4" w:space="0" w:color="000000"/>
              <w:left w:val="single" w:sz="4" w:space="0" w:color="000000"/>
              <w:bottom w:val="single" w:sz="4" w:space="0" w:color="000000"/>
              <w:right w:val="single" w:sz="4" w:space="0" w:color="auto"/>
            </w:tcBorders>
          </w:tcPr>
          <w:p w14:paraId="20541AF7" w14:textId="77777777" w:rsidR="00997F3A" w:rsidRPr="00997F3A" w:rsidRDefault="00997F3A" w:rsidP="00997F3A">
            <w:pPr>
              <w:suppressAutoHyphens/>
              <w:spacing w:after="0" w:line="240" w:lineRule="auto"/>
              <w:rPr>
                <w:rFonts w:ascii="Times New Roman" w:eastAsia="SimSun" w:hAnsi="Times New Roman" w:cs="Times New Roman"/>
                <w:b/>
                <w:kern w:val="0"/>
                <w:sz w:val="28"/>
                <w:szCs w:val="28"/>
                <w:lang w:eastAsia="zh-CN"/>
                <w14:ligatures w14:val="none"/>
              </w:rPr>
            </w:pPr>
          </w:p>
          <w:p w14:paraId="559B4993"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p>
          <w:p w14:paraId="4162700F"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p>
          <w:p w14:paraId="7871B940"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b/>
                <w:kern w:val="0"/>
                <w:sz w:val="28"/>
                <w:szCs w:val="28"/>
                <w:lang w:eastAsia="zh-CN"/>
                <w14:ligatures w14:val="none"/>
              </w:rPr>
              <w:t>Тип номера</w:t>
            </w:r>
          </w:p>
        </w:tc>
        <w:tc>
          <w:tcPr>
            <w:tcW w:w="1730" w:type="dxa"/>
            <w:tcBorders>
              <w:top w:val="single" w:sz="4" w:space="0" w:color="000000"/>
              <w:left w:val="single" w:sz="4" w:space="0" w:color="auto"/>
              <w:bottom w:val="single" w:sz="4" w:space="0" w:color="000000"/>
              <w:right w:val="single" w:sz="4" w:space="0" w:color="auto"/>
            </w:tcBorders>
          </w:tcPr>
          <w:p w14:paraId="3DDCC93B"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b/>
                <w:kern w:val="0"/>
                <w:sz w:val="28"/>
                <w:szCs w:val="28"/>
                <w:lang w:eastAsia="zh-CN"/>
                <w14:ligatures w14:val="none"/>
              </w:rPr>
              <w:t>Цена за проживание в сутки в руб. /номер</w:t>
            </w:r>
          </w:p>
          <w:p w14:paraId="5A20B55F"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b/>
                <w:kern w:val="0"/>
                <w:sz w:val="28"/>
                <w:szCs w:val="28"/>
                <w:lang w:eastAsia="zh-CN"/>
                <w14:ligatures w14:val="none"/>
              </w:rPr>
              <w:t>Без завтрака</w:t>
            </w:r>
          </w:p>
          <w:p w14:paraId="33DAEEA8"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Основной тариф</w:t>
            </w:r>
          </w:p>
        </w:tc>
        <w:tc>
          <w:tcPr>
            <w:tcW w:w="1276" w:type="dxa"/>
            <w:tcBorders>
              <w:top w:val="single" w:sz="4" w:space="0" w:color="000000"/>
              <w:left w:val="single" w:sz="4" w:space="0" w:color="auto"/>
              <w:bottom w:val="single" w:sz="4" w:space="0" w:color="000000"/>
              <w:right w:val="single" w:sz="4" w:space="0" w:color="auto"/>
            </w:tcBorders>
          </w:tcPr>
          <w:p w14:paraId="71026125"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b/>
                <w:kern w:val="0"/>
                <w:sz w:val="28"/>
                <w:szCs w:val="28"/>
                <w:lang w:eastAsia="zh-CN"/>
                <w14:ligatures w14:val="none"/>
              </w:rPr>
              <w:t>С  завтраком на 1 человека/ руб.</w:t>
            </w:r>
          </w:p>
          <w:p w14:paraId="0355B88A"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b/>
                <w:kern w:val="0"/>
                <w:sz w:val="28"/>
                <w:szCs w:val="28"/>
                <w:lang w:eastAsia="zh-CN"/>
                <w14:ligatures w14:val="none"/>
              </w:rPr>
              <w:t>1400 руб. на чел.</w:t>
            </w:r>
          </w:p>
        </w:tc>
        <w:tc>
          <w:tcPr>
            <w:tcW w:w="1559" w:type="dxa"/>
            <w:tcBorders>
              <w:top w:val="single" w:sz="4" w:space="0" w:color="000000"/>
              <w:left w:val="single" w:sz="4" w:space="0" w:color="auto"/>
              <w:bottom w:val="single" w:sz="4" w:space="0" w:color="000000"/>
              <w:right w:val="single" w:sz="4" w:space="0" w:color="auto"/>
            </w:tcBorders>
          </w:tcPr>
          <w:p w14:paraId="0A952F6C"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b/>
                <w:kern w:val="0"/>
                <w:sz w:val="28"/>
                <w:szCs w:val="28"/>
                <w:lang w:eastAsia="zh-CN"/>
                <w14:ligatures w14:val="none"/>
              </w:rPr>
              <w:t>С  завтраком на 2 человек/ руб.</w:t>
            </w:r>
          </w:p>
          <w:p w14:paraId="1848F8EF"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b/>
                <w:kern w:val="0"/>
                <w:sz w:val="28"/>
                <w:szCs w:val="28"/>
                <w:lang w:eastAsia="zh-CN"/>
                <w14:ligatures w14:val="none"/>
              </w:rPr>
              <w:t>1400 руб. на чел.</w:t>
            </w:r>
          </w:p>
        </w:tc>
        <w:tc>
          <w:tcPr>
            <w:tcW w:w="1701" w:type="dxa"/>
            <w:tcBorders>
              <w:top w:val="single" w:sz="4" w:space="0" w:color="000000"/>
              <w:left w:val="single" w:sz="4" w:space="0" w:color="auto"/>
              <w:bottom w:val="single" w:sz="4" w:space="0" w:color="000000"/>
              <w:right w:val="single" w:sz="4" w:space="0" w:color="auto"/>
            </w:tcBorders>
          </w:tcPr>
          <w:p w14:paraId="4282B33A"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b/>
                <w:kern w:val="0"/>
                <w:sz w:val="28"/>
                <w:szCs w:val="28"/>
                <w:lang w:eastAsia="zh-CN"/>
                <w14:ligatures w14:val="none"/>
              </w:rPr>
              <w:t>Гарантированный ранний заезд/ руб.</w:t>
            </w:r>
          </w:p>
        </w:tc>
      </w:tr>
      <w:tr w:rsidR="00997F3A" w:rsidRPr="00997F3A" w14:paraId="072AA4F9" w14:textId="77777777" w:rsidTr="002F299D">
        <w:trPr>
          <w:trHeight w:val="835"/>
        </w:trPr>
        <w:tc>
          <w:tcPr>
            <w:tcW w:w="4219" w:type="dxa"/>
            <w:tcBorders>
              <w:left w:val="single" w:sz="4" w:space="0" w:color="000000"/>
              <w:bottom w:val="single" w:sz="4" w:space="0" w:color="auto"/>
              <w:right w:val="single" w:sz="4" w:space="0" w:color="auto"/>
            </w:tcBorders>
          </w:tcPr>
          <w:p w14:paraId="6A63B0DF"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u w:val="single"/>
                <w:lang w:eastAsia="zh-CN"/>
                <w14:ligatures w14:val="none"/>
              </w:rPr>
            </w:pPr>
            <w:r w:rsidRPr="00997F3A">
              <w:rPr>
                <w:rFonts w:ascii="Times New Roman" w:eastAsia="SimSun" w:hAnsi="Times New Roman" w:cs="Times New Roman"/>
                <w:kern w:val="0"/>
                <w:sz w:val="28"/>
                <w:szCs w:val="28"/>
                <w:lang w:eastAsia="zh-CN"/>
                <w14:ligatures w14:val="none"/>
              </w:rPr>
              <w:t xml:space="preserve">Бизнес комфорт одноместный </w:t>
            </w:r>
            <w:r w:rsidRPr="00997F3A">
              <w:rPr>
                <w:rFonts w:ascii="Times New Roman" w:eastAsia="SimSun" w:hAnsi="Times New Roman" w:cs="Times New Roman"/>
                <w:kern w:val="0"/>
                <w:sz w:val="28"/>
                <w:szCs w:val="28"/>
                <w:u w:val="single"/>
                <w:lang w:eastAsia="zh-CN"/>
                <w14:ligatures w14:val="none"/>
              </w:rPr>
              <w:t xml:space="preserve">(140*200) </w:t>
            </w:r>
            <w:r w:rsidRPr="00997F3A">
              <w:rPr>
                <w:rFonts w:ascii="Times New Roman" w:eastAsia="SimSun" w:hAnsi="Times New Roman" w:cs="Times New Roman"/>
                <w:b/>
                <w:kern w:val="0"/>
                <w:sz w:val="28"/>
                <w:szCs w:val="28"/>
                <w:u w:val="single"/>
                <w:lang w:eastAsia="zh-CN"/>
                <w14:ligatures w14:val="none"/>
              </w:rPr>
              <w:t xml:space="preserve">1104  1105 и 1114 </w:t>
            </w:r>
          </w:p>
          <w:p w14:paraId="0D854F27"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kern w:val="0"/>
                <w:sz w:val="28"/>
                <w:szCs w:val="28"/>
                <w:u w:val="single"/>
                <w:lang w:eastAsia="zh-CN"/>
                <w14:ligatures w14:val="none"/>
              </w:rPr>
              <w:t>(120*200)</w:t>
            </w:r>
            <w:r w:rsidRPr="00997F3A">
              <w:rPr>
                <w:rFonts w:ascii="Times New Roman" w:eastAsia="SimSun" w:hAnsi="Times New Roman" w:cs="Times New Roman"/>
                <w:b/>
                <w:kern w:val="0"/>
                <w:sz w:val="28"/>
                <w:szCs w:val="28"/>
                <w:u w:val="single"/>
                <w:lang w:eastAsia="zh-CN"/>
                <w14:ligatures w14:val="none"/>
              </w:rPr>
              <w:t xml:space="preserve">    1111 1112</w:t>
            </w:r>
          </w:p>
        </w:tc>
        <w:tc>
          <w:tcPr>
            <w:tcW w:w="1730" w:type="dxa"/>
            <w:tcBorders>
              <w:left w:val="single" w:sz="4" w:space="0" w:color="auto"/>
              <w:bottom w:val="single" w:sz="4" w:space="0" w:color="auto"/>
              <w:right w:val="single" w:sz="4" w:space="0" w:color="auto"/>
            </w:tcBorders>
          </w:tcPr>
          <w:p w14:paraId="4E3A5379"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p>
          <w:p w14:paraId="2EA12DA9"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4950</w:t>
            </w:r>
          </w:p>
        </w:tc>
        <w:tc>
          <w:tcPr>
            <w:tcW w:w="1276" w:type="dxa"/>
            <w:tcBorders>
              <w:left w:val="single" w:sz="4" w:space="0" w:color="auto"/>
              <w:bottom w:val="single" w:sz="4" w:space="0" w:color="auto"/>
              <w:right w:val="single" w:sz="4" w:space="0" w:color="auto"/>
            </w:tcBorders>
          </w:tcPr>
          <w:p w14:paraId="78618B07" w14:textId="77777777" w:rsidR="00997F3A" w:rsidRPr="00997F3A" w:rsidRDefault="00997F3A" w:rsidP="00997F3A">
            <w:pPr>
              <w:tabs>
                <w:tab w:val="left" w:pos="240"/>
                <w:tab w:val="center" w:pos="2018"/>
              </w:tabs>
              <w:suppressAutoHyphens/>
              <w:spacing w:before="240"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6350</w:t>
            </w:r>
          </w:p>
        </w:tc>
        <w:tc>
          <w:tcPr>
            <w:tcW w:w="1559" w:type="dxa"/>
            <w:tcBorders>
              <w:left w:val="single" w:sz="4" w:space="0" w:color="auto"/>
              <w:bottom w:val="single" w:sz="4" w:space="0" w:color="auto"/>
              <w:right w:val="single" w:sz="4" w:space="0" w:color="auto"/>
            </w:tcBorders>
          </w:tcPr>
          <w:p w14:paraId="511F7531" w14:textId="77777777" w:rsidR="00997F3A" w:rsidRPr="00997F3A" w:rsidRDefault="00997F3A" w:rsidP="00997F3A">
            <w:pPr>
              <w:tabs>
                <w:tab w:val="left" w:pos="240"/>
                <w:tab w:val="center" w:pos="2018"/>
              </w:tabs>
              <w:suppressAutoHyphens/>
              <w:spacing w:after="0" w:line="240" w:lineRule="auto"/>
              <w:ind w:left="-4218"/>
              <w:jc w:val="center"/>
              <w:rPr>
                <w:rFonts w:ascii="Times New Roman" w:eastAsia="SimSun" w:hAnsi="Times New Roman" w:cs="Times New Roman"/>
                <w:kern w:val="0"/>
                <w:sz w:val="28"/>
                <w:szCs w:val="28"/>
                <w:lang w:eastAsia="zh-CN"/>
                <w14:ligatures w14:val="none"/>
              </w:rPr>
            </w:pPr>
          </w:p>
          <w:p w14:paraId="3EDFB723"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p>
        </w:tc>
        <w:tc>
          <w:tcPr>
            <w:tcW w:w="1701" w:type="dxa"/>
            <w:tcBorders>
              <w:left w:val="single" w:sz="4" w:space="0" w:color="auto"/>
              <w:bottom w:val="single" w:sz="4" w:space="0" w:color="auto"/>
              <w:right w:val="single" w:sz="4" w:space="0" w:color="auto"/>
            </w:tcBorders>
          </w:tcPr>
          <w:p w14:paraId="2781877E" w14:textId="77777777" w:rsidR="00997F3A" w:rsidRPr="00997F3A" w:rsidRDefault="00997F3A" w:rsidP="00997F3A">
            <w:pPr>
              <w:tabs>
                <w:tab w:val="left" w:pos="240"/>
                <w:tab w:val="center" w:pos="2018"/>
              </w:tabs>
              <w:suppressAutoHyphens/>
              <w:spacing w:after="0" w:line="240" w:lineRule="auto"/>
              <w:ind w:left="-4218"/>
              <w:jc w:val="center"/>
              <w:rPr>
                <w:rFonts w:ascii="Times New Roman" w:eastAsia="SimSun" w:hAnsi="Times New Roman" w:cs="Times New Roman"/>
                <w:kern w:val="0"/>
                <w:sz w:val="28"/>
                <w:szCs w:val="28"/>
                <w:lang w:eastAsia="zh-CN"/>
                <w14:ligatures w14:val="none"/>
              </w:rPr>
            </w:pPr>
          </w:p>
          <w:p w14:paraId="2F37B515"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4950</w:t>
            </w:r>
          </w:p>
        </w:tc>
      </w:tr>
      <w:tr w:rsidR="00997F3A" w:rsidRPr="00997F3A" w14:paraId="0AB6B969" w14:textId="77777777" w:rsidTr="002F299D">
        <w:trPr>
          <w:trHeight w:val="359"/>
        </w:trPr>
        <w:tc>
          <w:tcPr>
            <w:tcW w:w="4219" w:type="dxa"/>
            <w:tcBorders>
              <w:top w:val="single" w:sz="4" w:space="0" w:color="auto"/>
              <w:left w:val="single" w:sz="4" w:space="0" w:color="000000"/>
              <w:bottom w:val="single" w:sz="4" w:space="0" w:color="000000"/>
              <w:right w:val="single" w:sz="4" w:space="0" w:color="auto"/>
            </w:tcBorders>
          </w:tcPr>
          <w:p w14:paraId="0A079CBB"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 xml:space="preserve">Бизнес комфорт двухместный на двоих или на одного, (двухкомнатный) кровать </w:t>
            </w:r>
            <w:r w:rsidRPr="00997F3A">
              <w:rPr>
                <w:rFonts w:ascii="Times New Roman" w:eastAsia="SimSun" w:hAnsi="Times New Roman" w:cs="Times New Roman"/>
                <w:kern w:val="0"/>
                <w:sz w:val="28"/>
                <w:szCs w:val="28"/>
                <w:u w:val="single"/>
                <w:lang w:eastAsia="zh-CN"/>
                <w14:ligatures w14:val="none"/>
              </w:rPr>
              <w:t xml:space="preserve">(240*200) </w:t>
            </w:r>
            <w:r w:rsidRPr="00997F3A">
              <w:rPr>
                <w:rFonts w:ascii="Times New Roman" w:eastAsia="SimSun" w:hAnsi="Times New Roman" w:cs="Times New Roman"/>
                <w:b/>
                <w:kern w:val="0"/>
                <w:sz w:val="28"/>
                <w:szCs w:val="28"/>
                <w:u w:val="single"/>
                <w:lang w:eastAsia="zh-CN"/>
                <w14:ligatures w14:val="none"/>
              </w:rPr>
              <w:t>1103и 1102</w:t>
            </w:r>
          </w:p>
          <w:p w14:paraId="61147538"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u w:val="single"/>
                <w:lang w:eastAsia="zh-CN"/>
                <w14:ligatures w14:val="none"/>
              </w:rPr>
            </w:pPr>
            <w:r w:rsidRPr="00997F3A">
              <w:rPr>
                <w:rFonts w:ascii="Times New Roman" w:eastAsia="SimSun" w:hAnsi="Times New Roman" w:cs="Times New Roman"/>
                <w:kern w:val="0"/>
                <w:sz w:val="28"/>
                <w:szCs w:val="28"/>
                <w:u w:val="single"/>
                <w:lang w:eastAsia="zh-CN"/>
                <w14:ligatures w14:val="none"/>
              </w:rPr>
              <w:t xml:space="preserve"> (180*200)</w:t>
            </w:r>
            <w:r w:rsidRPr="00997F3A">
              <w:rPr>
                <w:rFonts w:ascii="Times New Roman" w:eastAsia="SimSun" w:hAnsi="Times New Roman" w:cs="Times New Roman"/>
                <w:b/>
                <w:kern w:val="0"/>
                <w:sz w:val="28"/>
                <w:szCs w:val="28"/>
                <w:u w:val="single"/>
                <w:lang w:eastAsia="zh-CN"/>
                <w14:ligatures w14:val="none"/>
              </w:rPr>
              <w:t xml:space="preserve"> 1107    1110 и 1106 – с возможностью доп. места 1500 руб. без завтрака</w:t>
            </w:r>
          </w:p>
        </w:tc>
        <w:tc>
          <w:tcPr>
            <w:tcW w:w="1730" w:type="dxa"/>
            <w:tcBorders>
              <w:top w:val="single" w:sz="4" w:space="0" w:color="auto"/>
              <w:left w:val="single" w:sz="4" w:space="0" w:color="auto"/>
              <w:bottom w:val="single" w:sz="4" w:space="0" w:color="000000"/>
              <w:right w:val="single" w:sz="4" w:space="0" w:color="auto"/>
            </w:tcBorders>
          </w:tcPr>
          <w:p w14:paraId="68E1C387"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p>
          <w:p w14:paraId="3816F83F"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6950</w:t>
            </w:r>
          </w:p>
        </w:tc>
        <w:tc>
          <w:tcPr>
            <w:tcW w:w="1276" w:type="dxa"/>
            <w:tcBorders>
              <w:top w:val="single" w:sz="4" w:space="0" w:color="auto"/>
              <w:left w:val="single" w:sz="4" w:space="0" w:color="auto"/>
              <w:bottom w:val="single" w:sz="4" w:space="0" w:color="000000"/>
              <w:right w:val="single" w:sz="4" w:space="0" w:color="auto"/>
            </w:tcBorders>
          </w:tcPr>
          <w:p w14:paraId="643E596F" w14:textId="77777777" w:rsidR="00997F3A" w:rsidRPr="00997F3A" w:rsidRDefault="00997F3A" w:rsidP="00997F3A">
            <w:pPr>
              <w:tabs>
                <w:tab w:val="left" w:pos="315"/>
              </w:tabs>
              <w:suppressAutoHyphens/>
              <w:spacing w:after="0" w:line="240" w:lineRule="auto"/>
              <w:jc w:val="center"/>
              <w:rPr>
                <w:rFonts w:ascii="Times New Roman" w:eastAsia="SimSun" w:hAnsi="Times New Roman" w:cs="Times New Roman"/>
                <w:kern w:val="0"/>
                <w:sz w:val="28"/>
                <w:szCs w:val="28"/>
                <w:lang w:eastAsia="zh-CN"/>
                <w14:ligatures w14:val="none"/>
              </w:rPr>
            </w:pPr>
          </w:p>
          <w:p w14:paraId="46F9DB47" w14:textId="77777777" w:rsidR="00997F3A" w:rsidRPr="00997F3A" w:rsidRDefault="00997F3A" w:rsidP="00997F3A">
            <w:pPr>
              <w:tabs>
                <w:tab w:val="left" w:pos="315"/>
              </w:tabs>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8350</w:t>
            </w:r>
          </w:p>
        </w:tc>
        <w:tc>
          <w:tcPr>
            <w:tcW w:w="1559" w:type="dxa"/>
            <w:tcBorders>
              <w:top w:val="single" w:sz="4" w:space="0" w:color="auto"/>
              <w:left w:val="single" w:sz="4" w:space="0" w:color="auto"/>
              <w:bottom w:val="single" w:sz="4" w:space="0" w:color="000000"/>
              <w:right w:val="single" w:sz="4" w:space="0" w:color="auto"/>
            </w:tcBorders>
          </w:tcPr>
          <w:p w14:paraId="7A5E1878" w14:textId="77777777" w:rsidR="00997F3A" w:rsidRPr="00997F3A" w:rsidRDefault="00997F3A" w:rsidP="00997F3A">
            <w:pPr>
              <w:tabs>
                <w:tab w:val="left" w:pos="390"/>
              </w:tabs>
              <w:suppressAutoHyphens/>
              <w:spacing w:after="0" w:line="240" w:lineRule="auto"/>
              <w:ind w:left="-4218"/>
              <w:jc w:val="center"/>
              <w:rPr>
                <w:rFonts w:ascii="Times New Roman" w:eastAsia="SimSun" w:hAnsi="Times New Roman" w:cs="Times New Roman"/>
                <w:kern w:val="0"/>
                <w:sz w:val="28"/>
                <w:szCs w:val="28"/>
                <w:lang w:eastAsia="zh-CN"/>
                <w14:ligatures w14:val="none"/>
              </w:rPr>
            </w:pPr>
          </w:p>
          <w:p w14:paraId="06DDA018" w14:textId="77777777" w:rsidR="00997F3A" w:rsidRPr="00997F3A" w:rsidRDefault="00997F3A" w:rsidP="00997F3A">
            <w:pPr>
              <w:tabs>
                <w:tab w:val="center" w:pos="-1579"/>
                <w:tab w:val="left" w:pos="315"/>
                <w:tab w:val="right" w:pos="1060"/>
              </w:tabs>
              <w:suppressAutoHyphens/>
              <w:spacing w:after="0" w:line="240" w:lineRule="auto"/>
              <w:ind w:left="-4218"/>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ab/>
              <w:t>80009750</w:t>
            </w:r>
            <w:r w:rsidRPr="00997F3A">
              <w:rPr>
                <w:rFonts w:ascii="Times New Roman" w:eastAsia="SimSun" w:hAnsi="Times New Roman" w:cs="Times New Roman"/>
                <w:kern w:val="0"/>
                <w:sz w:val="28"/>
                <w:szCs w:val="28"/>
                <w:lang w:eastAsia="zh-CN"/>
                <w14:ligatures w14:val="none"/>
              </w:rPr>
              <w:tab/>
              <w:t>9750</w:t>
            </w:r>
            <w:r w:rsidRPr="00997F3A">
              <w:rPr>
                <w:rFonts w:ascii="Times New Roman" w:eastAsia="SimSun" w:hAnsi="Times New Roman" w:cs="Times New Roman"/>
                <w:kern w:val="0"/>
                <w:sz w:val="28"/>
                <w:szCs w:val="28"/>
                <w:lang w:eastAsia="zh-CN"/>
                <w14:ligatures w14:val="none"/>
              </w:rPr>
              <w:tab/>
            </w:r>
          </w:p>
        </w:tc>
        <w:tc>
          <w:tcPr>
            <w:tcW w:w="1701" w:type="dxa"/>
            <w:tcBorders>
              <w:top w:val="single" w:sz="4" w:space="0" w:color="auto"/>
              <w:left w:val="single" w:sz="4" w:space="0" w:color="auto"/>
              <w:bottom w:val="single" w:sz="4" w:space="0" w:color="000000"/>
              <w:right w:val="single" w:sz="4" w:space="0" w:color="auto"/>
            </w:tcBorders>
          </w:tcPr>
          <w:p w14:paraId="7F536CCA" w14:textId="77777777" w:rsidR="00997F3A" w:rsidRPr="00997F3A" w:rsidRDefault="00997F3A" w:rsidP="00997F3A">
            <w:pPr>
              <w:tabs>
                <w:tab w:val="left" w:pos="390"/>
              </w:tabs>
              <w:suppressAutoHyphens/>
              <w:spacing w:after="0" w:line="240" w:lineRule="auto"/>
              <w:ind w:left="-4218"/>
              <w:jc w:val="center"/>
              <w:rPr>
                <w:rFonts w:ascii="Times New Roman" w:eastAsia="SimSun" w:hAnsi="Times New Roman" w:cs="Times New Roman"/>
                <w:kern w:val="0"/>
                <w:sz w:val="28"/>
                <w:szCs w:val="28"/>
                <w:lang w:eastAsia="zh-CN"/>
                <w14:ligatures w14:val="none"/>
              </w:rPr>
            </w:pPr>
          </w:p>
          <w:p w14:paraId="3E818ACD" w14:textId="77777777" w:rsidR="00997F3A" w:rsidRPr="00997F3A" w:rsidRDefault="00997F3A" w:rsidP="00997F3A">
            <w:pPr>
              <w:tabs>
                <w:tab w:val="right" w:pos="1343"/>
              </w:tabs>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6950</w:t>
            </w:r>
          </w:p>
        </w:tc>
      </w:tr>
      <w:tr w:rsidR="00997F3A" w:rsidRPr="00997F3A" w14:paraId="36363011" w14:textId="77777777" w:rsidTr="002F299D">
        <w:trPr>
          <w:trHeight w:val="750"/>
        </w:trPr>
        <w:tc>
          <w:tcPr>
            <w:tcW w:w="4219" w:type="dxa"/>
            <w:tcBorders>
              <w:top w:val="single" w:sz="4" w:space="0" w:color="000000"/>
              <w:left w:val="single" w:sz="4" w:space="0" w:color="000000"/>
              <w:bottom w:val="single" w:sz="4" w:space="0" w:color="000000"/>
              <w:right w:val="single" w:sz="4" w:space="0" w:color="auto"/>
            </w:tcBorders>
          </w:tcPr>
          <w:p w14:paraId="1EF3A9F1"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u w:val="single"/>
                <w:vertAlign w:val="superscript"/>
                <w:lang w:eastAsia="zh-CN"/>
                <w14:ligatures w14:val="none"/>
              </w:rPr>
            </w:pPr>
            <w:r w:rsidRPr="00997F3A">
              <w:rPr>
                <w:rFonts w:ascii="Times New Roman" w:eastAsia="SimSun" w:hAnsi="Times New Roman" w:cs="Times New Roman"/>
                <w:kern w:val="0"/>
                <w:sz w:val="28"/>
                <w:szCs w:val="28"/>
                <w:lang w:eastAsia="zh-CN"/>
                <w14:ligatures w14:val="none"/>
              </w:rPr>
              <w:t xml:space="preserve">Стандартный  двухместный  </w:t>
            </w:r>
            <w:r w:rsidRPr="00997F3A">
              <w:rPr>
                <w:rFonts w:ascii="Times New Roman" w:eastAsia="SimSun" w:hAnsi="Times New Roman" w:cs="Times New Roman"/>
                <w:kern w:val="0"/>
                <w:sz w:val="28"/>
                <w:szCs w:val="28"/>
                <w:u w:val="single"/>
                <w:lang w:eastAsia="zh-CN"/>
                <w14:ligatures w14:val="none"/>
              </w:rPr>
              <w:t>(180*200)</w:t>
            </w:r>
            <w:r w:rsidRPr="00997F3A">
              <w:rPr>
                <w:rFonts w:ascii="Times New Roman" w:eastAsia="SimSun" w:hAnsi="Times New Roman" w:cs="Times New Roman"/>
                <w:b/>
                <w:kern w:val="0"/>
                <w:sz w:val="28"/>
                <w:szCs w:val="28"/>
                <w:u w:val="single"/>
                <w:lang w:eastAsia="zh-CN"/>
                <w14:ligatures w14:val="none"/>
              </w:rPr>
              <w:t xml:space="preserve">  1108  1109 и 1116  с одной большой кроватью</w:t>
            </w:r>
          </w:p>
          <w:p w14:paraId="04CB5041"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p>
        </w:tc>
        <w:tc>
          <w:tcPr>
            <w:tcW w:w="1730" w:type="dxa"/>
            <w:tcBorders>
              <w:top w:val="single" w:sz="4" w:space="0" w:color="000000"/>
              <w:left w:val="single" w:sz="4" w:space="0" w:color="auto"/>
              <w:bottom w:val="single" w:sz="4" w:space="0" w:color="000000"/>
              <w:right w:val="single" w:sz="4" w:space="0" w:color="auto"/>
            </w:tcBorders>
          </w:tcPr>
          <w:p w14:paraId="06D28EF4" w14:textId="77777777" w:rsidR="00997F3A" w:rsidRPr="00997F3A" w:rsidRDefault="00997F3A" w:rsidP="00997F3A">
            <w:pPr>
              <w:suppressAutoHyphens/>
              <w:spacing w:before="240"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6950</w:t>
            </w:r>
          </w:p>
        </w:tc>
        <w:tc>
          <w:tcPr>
            <w:tcW w:w="1276" w:type="dxa"/>
            <w:tcBorders>
              <w:top w:val="single" w:sz="4" w:space="0" w:color="000000"/>
              <w:left w:val="single" w:sz="4" w:space="0" w:color="auto"/>
              <w:bottom w:val="single" w:sz="4" w:space="0" w:color="000000"/>
              <w:right w:val="single" w:sz="4" w:space="0" w:color="auto"/>
            </w:tcBorders>
          </w:tcPr>
          <w:p w14:paraId="56C2E91A" w14:textId="77777777" w:rsidR="00997F3A" w:rsidRPr="00997F3A" w:rsidRDefault="00997F3A" w:rsidP="00997F3A">
            <w:pPr>
              <w:tabs>
                <w:tab w:val="left" w:pos="390"/>
              </w:tabs>
              <w:suppressAutoHyphens/>
              <w:spacing w:before="240"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8350</w:t>
            </w:r>
          </w:p>
        </w:tc>
        <w:tc>
          <w:tcPr>
            <w:tcW w:w="1559" w:type="dxa"/>
            <w:tcBorders>
              <w:top w:val="single" w:sz="4" w:space="0" w:color="000000"/>
              <w:left w:val="single" w:sz="4" w:space="0" w:color="auto"/>
              <w:bottom w:val="single" w:sz="4" w:space="0" w:color="000000"/>
              <w:right w:val="single" w:sz="4" w:space="0" w:color="auto"/>
            </w:tcBorders>
          </w:tcPr>
          <w:p w14:paraId="0E7568B5"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p>
          <w:p w14:paraId="493EAE90"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9750</w:t>
            </w:r>
          </w:p>
        </w:tc>
        <w:tc>
          <w:tcPr>
            <w:tcW w:w="1701" w:type="dxa"/>
            <w:tcBorders>
              <w:top w:val="single" w:sz="4" w:space="0" w:color="000000"/>
              <w:left w:val="single" w:sz="4" w:space="0" w:color="auto"/>
              <w:bottom w:val="single" w:sz="4" w:space="0" w:color="000000"/>
              <w:right w:val="single" w:sz="4" w:space="0" w:color="auto"/>
            </w:tcBorders>
          </w:tcPr>
          <w:p w14:paraId="04BB96BE" w14:textId="77777777" w:rsidR="00997F3A" w:rsidRPr="00997F3A" w:rsidRDefault="00997F3A" w:rsidP="00997F3A">
            <w:pPr>
              <w:suppressAutoHyphens/>
              <w:spacing w:after="0" w:line="240" w:lineRule="auto"/>
              <w:ind w:left="-4218"/>
              <w:jc w:val="center"/>
              <w:rPr>
                <w:rFonts w:ascii="Times New Roman" w:eastAsia="SimSun" w:hAnsi="Times New Roman" w:cs="Times New Roman"/>
                <w:kern w:val="0"/>
                <w:sz w:val="28"/>
                <w:szCs w:val="28"/>
                <w:lang w:eastAsia="zh-CN"/>
                <w14:ligatures w14:val="none"/>
              </w:rPr>
            </w:pPr>
          </w:p>
          <w:p w14:paraId="2B92B4FE"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6950</w:t>
            </w:r>
          </w:p>
        </w:tc>
      </w:tr>
      <w:tr w:rsidR="00997F3A" w:rsidRPr="00997F3A" w14:paraId="1FBA4612" w14:textId="77777777" w:rsidTr="002F299D">
        <w:trPr>
          <w:trHeight w:val="928"/>
        </w:trPr>
        <w:tc>
          <w:tcPr>
            <w:tcW w:w="4219" w:type="dxa"/>
            <w:tcBorders>
              <w:top w:val="single" w:sz="4" w:space="0" w:color="000000"/>
              <w:left w:val="single" w:sz="4" w:space="0" w:color="000000"/>
              <w:bottom w:val="single" w:sz="4" w:space="0" w:color="000000"/>
              <w:right w:val="single" w:sz="4" w:space="0" w:color="auto"/>
            </w:tcBorders>
          </w:tcPr>
          <w:p w14:paraId="57DED411" w14:textId="77777777" w:rsidR="00997F3A" w:rsidRPr="00997F3A" w:rsidRDefault="00997F3A" w:rsidP="00997F3A">
            <w:pPr>
              <w:suppressAutoHyphens/>
              <w:spacing w:after="0" w:line="240" w:lineRule="auto"/>
              <w:jc w:val="center"/>
              <w:rPr>
                <w:rFonts w:ascii="Times New Roman" w:eastAsia="SimSun" w:hAnsi="Times New Roman" w:cs="Times New Roman"/>
                <w:b/>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 xml:space="preserve">Люкс </w:t>
            </w:r>
            <w:r w:rsidRPr="00997F3A">
              <w:rPr>
                <w:rFonts w:ascii="Times New Roman" w:eastAsia="SimSun" w:hAnsi="Times New Roman" w:cs="Times New Roman"/>
                <w:kern w:val="0"/>
                <w:sz w:val="28"/>
                <w:szCs w:val="28"/>
                <w:lang w:val="en-US" w:eastAsia="zh-CN"/>
                <w14:ligatures w14:val="none"/>
              </w:rPr>
              <w:t>DOUBLE</w:t>
            </w:r>
            <w:r w:rsidRPr="00997F3A">
              <w:rPr>
                <w:rFonts w:ascii="Times New Roman" w:eastAsia="SimSun" w:hAnsi="Times New Roman" w:cs="Times New Roman"/>
                <w:kern w:val="0"/>
                <w:sz w:val="28"/>
                <w:szCs w:val="28"/>
                <w:lang w:eastAsia="zh-CN"/>
                <w14:ligatures w14:val="none"/>
              </w:rPr>
              <w:t xml:space="preserve"> на двоих и с возможностью доп. Места 1500 руб. без завтрака</w:t>
            </w:r>
          </w:p>
          <w:p w14:paraId="1A7A6C7D"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val="en-US" w:eastAsia="zh-CN"/>
                <w14:ligatures w14:val="none"/>
              </w:rPr>
              <w:t>KING</w:t>
            </w:r>
            <w:r w:rsidRPr="00997F3A">
              <w:rPr>
                <w:rFonts w:ascii="Times New Roman" w:eastAsia="SimSun" w:hAnsi="Times New Roman" w:cs="Times New Roman"/>
                <w:kern w:val="0"/>
                <w:sz w:val="28"/>
                <w:szCs w:val="28"/>
                <w:lang w:eastAsia="zh-CN"/>
                <w14:ligatures w14:val="none"/>
              </w:rPr>
              <w:t xml:space="preserve"> </w:t>
            </w:r>
            <w:r w:rsidRPr="00997F3A">
              <w:rPr>
                <w:rFonts w:ascii="Times New Roman" w:eastAsia="SimSun" w:hAnsi="Times New Roman" w:cs="Times New Roman"/>
                <w:kern w:val="0"/>
                <w:sz w:val="28"/>
                <w:szCs w:val="28"/>
                <w:lang w:val="en-US" w:eastAsia="zh-CN"/>
                <w14:ligatures w14:val="none"/>
              </w:rPr>
              <w:t>SIZE</w:t>
            </w:r>
            <w:r w:rsidRPr="00997F3A">
              <w:rPr>
                <w:rFonts w:ascii="Times New Roman" w:eastAsia="SimSun" w:hAnsi="Times New Roman" w:cs="Times New Roman"/>
                <w:kern w:val="0"/>
                <w:sz w:val="28"/>
                <w:szCs w:val="28"/>
                <w:lang w:eastAsia="zh-CN"/>
                <w14:ligatures w14:val="none"/>
              </w:rPr>
              <w:t xml:space="preserve"> </w:t>
            </w:r>
            <w:r w:rsidRPr="00997F3A">
              <w:rPr>
                <w:rFonts w:ascii="Times New Roman" w:eastAsia="SimSun" w:hAnsi="Times New Roman" w:cs="Times New Roman"/>
                <w:kern w:val="0"/>
                <w:sz w:val="28"/>
                <w:szCs w:val="28"/>
                <w:u w:val="single"/>
                <w:lang w:eastAsia="zh-CN"/>
                <w14:ligatures w14:val="none"/>
              </w:rPr>
              <w:t>(180  на 200)   1115</w:t>
            </w:r>
          </w:p>
          <w:p w14:paraId="65A0C8DB"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u w:val="single"/>
                <w:vertAlign w:val="superscript"/>
                <w:lang w:eastAsia="zh-CN"/>
                <w14:ligatures w14:val="none"/>
              </w:rPr>
            </w:pPr>
            <w:r w:rsidRPr="00997F3A">
              <w:rPr>
                <w:rFonts w:ascii="Times New Roman" w:eastAsia="SimSun" w:hAnsi="Times New Roman" w:cs="Times New Roman"/>
                <w:kern w:val="0"/>
                <w:sz w:val="28"/>
                <w:szCs w:val="28"/>
                <w:u w:val="single"/>
                <w:lang w:eastAsia="zh-CN"/>
                <w14:ligatures w14:val="none"/>
              </w:rPr>
              <w:t>Диван 140 на 200</w:t>
            </w:r>
          </w:p>
        </w:tc>
        <w:tc>
          <w:tcPr>
            <w:tcW w:w="1730" w:type="dxa"/>
            <w:tcBorders>
              <w:top w:val="single" w:sz="4" w:space="0" w:color="000000"/>
              <w:left w:val="single" w:sz="4" w:space="0" w:color="auto"/>
              <w:bottom w:val="single" w:sz="4" w:space="0" w:color="000000"/>
              <w:right w:val="single" w:sz="4" w:space="0" w:color="auto"/>
            </w:tcBorders>
          </w:tcPr>
          <w:p w14:paraId="64466468" w14:textId="77777777" w:rsidR="00997F3A" w:rsidRPr="00997F3A" w:rsidRDefault="00997F3A" w:rsidP="00997F3A">
            <w:pPr>
              <w:suppressAutoHyphens/>
              <w:spacing w:before="240"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11000</w:t>
            </w:r>
          </w:p>
        </w:tc>
        <w:tc>
          <w:tcPr>
            <w:tcW w:w="1276" w:type="dxa"/>
            <w:tcBorders>
              <w:top w:val="single" w:sz="4" w:space="0" w:color="000000"/>
              <w:left w:val="single" w:sz="4" w:space="0" w:color="auto"/>
              <w:bottom w:val="single" w:sz="4" w:space="0" w:color="000000"/>
              <w:right w:val="single" w:sz="4" w:space="0" w:color="auto"/>
            </w:tcBorders>
          </w:tcPr>
          <w:p w14:paraId="7B86C45E" w14:textId="77777777" w:rsidR="00997F3A" w:rsidRPr="00997F3A" w:rsidRDefault="00997F3A" w:rsidP="00997F3A">
            <w:pPr>
              <w:suppressAutoHyphens/>
              <w:spacing w:before="240"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12400</w:t>
            </w:r>
          </w:p>
        </w:tc>
        <w:tc>
          <w:tcPr>
            <w:tcW w:w="1559" w:type="dxa"/>
            <w:tcBorders>
              <w:top w:val="single" w:sz="4" w:space="0" w:color="000000"/>
              <w:left w:val="single" w:sz="4" w:space="0" w:color="auto"/>
              <w:bottom w:val="single" w:sz="4" w:space="0" w:color="000000"/>
              <w:right w:val="single" w:sz="4" w:space="0" w:color="auto"/>
            </w:tcBorders>
          </w:tcPr>
          <w:p w14:paraId="7C283B23" w14:textId="77777777" w:rsidR="00997F3A" w:rsidRPr="00997F3A" w:rsidRDefault="00997F3A" w:rsidP="00997F3A">
            <w:pPr>
              <w:tabs>
                <w:tab w:val="right" w:pos="1201"/>
              </w:tabs>
              <w:suppressAutoHyphens/>
              <w:spacing w:before="240"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13800</w:t>
            </w:r>
          </w:p>
        </w:tc>
        <w:tc>
          <w:tcPr>
            <w:tcW w:w="1701" w:type="dxa"/>
            <w:tcBorders>
              <w:top w:val="single" w:sz="4" w:space="0" w:color="000000"/>
              <w:left w:val="single" w:sz="4" w:space="0" w:color="auto"/>
              <w:bottom w:val="single" w:sz="4" w:space="0" w:color="000000"/>
              <w:right w:val="single" w:sz="4" w:space="0" w:color="auto"/>
            </w:tcBorders>
          </w:tcPr>
          <w:p w14:paraId="2E71AA9F" w14:textId="77777777" w:rsidR="00997F3A" w:rsidRPr="00997F3A" w:rsidRDefault="00997F3A" w:rsidP="00997F3A">
            <w:pPr>
              <w:suppressAutoHyphens/>
              <w:spacing w:after="0" w:line="240" w:lineRule="auto"/>
              <w:ind w:left="-4218"/>
              <w:jc w:val="center"/>
              <w:rPr>
                <w:rFonts w:ascii="Times New Roman" w:eastAsia="SimSun" w:hAnsi="Times New Roman" w:cs="Times New Roman"/>
                <w:kern w:val="0"/>
                <w:sz w:val="28"/>
                <w:szCs w:val="28"/>
                <w:lang w:eastAsia="zh-CN"/>
                <w14:ligatures w14:val="none"/>
              </w:rPr>
            </w:pPr>
          </w:p>
          <w:p w14:paraId="59AB67CF" w14:textId="77777777" w:rsidR="00997F3A" w:rsidRPr="00997F3A" w:rsidRDefault="00997F3A" w:rsidP="00997F3A">
            <w:pPr>
              <w:suppressAutoHyphens/>
              <w:spacing w:after="0" w:line="240" w:lineRule="auto"/>
              <w:jc w:val="center"/>
              <w:rPr>
                <w:rFonts w:ascii="Times New Roman" w:eastAsia="SimSun" w:hAnsi="Times New Roman" w:cs="Times New Roman"/>
                <w:kern w:val="0"/>
                <w:sz w:val="28"/>
                <w:szCs w:val="28"/>
                <w:lang w:eastAsia="zh-CN"/>
                <w14:ligatures w14:val="none"/>
              </w:rPr>
            </w:pPr>
            <w:r w:rsidRPr="00997F3A">
              <w:rPr>
                <w:rFonts w:ascii="Times New Roman" w:eastAsia="SimSun" w:hAnsi="Times New Roman" w:cs="Times New Roman"/>
                <w:kern w:val="0"/>
                <w:sz w:val="28"/>
                <w:szCs w:val="28"/>
                <w:lang w:eastAsia="zh-CN"/>
                <w14:ligatures w14:val="none"/>
              </w:rPr>
              <w:t>11000</w:t>
            </w:r>
          </w:p>
        </w:tc>
      </w:tr>
    </w:tbl>
    <w:p w14:paraId="481EDA29" w14:textId="77777777" w:rsidR="00997F3A" w:rsidRPr="00997F3A" w:rsidRDefault="00997F3A" w:rsidP="00997F3A">
      <w:pPr>
        <w:suppressAutoHyphens/>
        <w:autoSpaceDE w:val="0"/>
        <w:autoSpaceDN w:val="0"/>
        <w:adjustRightInd w:val="0"/>
        <w:spacing w:after="0" w:line="240" w:lineRule="auto"/>
        <w:jc w:val="center"/>
        <w:rPr>
          <w:rFonts w:ascii="Times New Roman" w:eastAsia="Times New Roman" w:hAnsi="Times New Roman" w:cs="Times New Roman"/>
          <w:kern w:val="0"/>
          <w:sz w:val="28"/>
          <w:szCs w:val="28"/>
          <w:lang w:eastAsia="zh-CN"/>
          <w14:ligatures w14:val="none"/>
        </w:rPr>
      </w:pPr>
    </w:p>
    <w:p w14:paraId="62A42485" w14:textId="77777777" w:rsidR="00997F3A" w:rsidRPr="00997F3A" w:rsidRDefault="00997F3A" w:rsidP="00997F3A">
      <w:pPr>
        <w:suppressAutoHyphens/>
        <w:autoSpaceDE w:val="0"/>
        <w:autoSpaceDN w:val="0"/>
        <w:adjustRightInd w:val="0"/>
        <w:spacing w:after="0" w:line="240" w:lineRule="auto"/>
        <w:jc w:val="center"/>
        <w:rPr>
          <w:rFonts w:ascii="Times New Roman" w:eastAsia="Times New Roman" w:hAnsi="Times New Roman" w:cs="Times New Roman"/>
          <w:kern w:val="0"/>
          <w:sz w:val="28"/>
          <w:szCs w:val="28"/>
          <w:lang w:eastAsia="zh-CN"/>
          <w14:ligatures w14:val="none"/>
        </w:rPr>
      </w:pPr>
    </w:p>
    <w:p w14:paraId="4E19E30C" w14:textId="77777777" w:rsidR="00997F3A" w:rsidRPr="00997F3A" w:rsidRDefault="00997F3A" w:rsidP="00997F3A">
      <w:pPr>
        <w:suppressAutoHyphens/>
        <w:autoSpaceDE w:val="0"/>
        <w:autoSpaceDN w:val="0"/>
        <w:adjustRightInd w:val="0"/>
        <w:spacing w:after="0" w:line="240" w:lineRule="auto"/>
        <w:jc w:val="center"/>
        <w:rPr>
          <w:rFonts w:ascii="Times New Roman" w:eastAsia="Times New Roman" w:hAnsi="Times New Roman" w:cs="Times New Roman"/>
          <w:kern w:val="0"/>
          <w:sz w:val="28"/>
          <w:szCs w:val="28"/>
          <w:lang w:eastAsia="zh-CN"/>
          <w14:ligatures w14:val="none"/>
        </w:rPr>
      </w:pPr>
    </w:p>
    <w:p w14:paraId="5228304E" w14:textId="77777777" w:rsidR="00997F3A" w:rsidRPr="00997F3A" w:rsidRDefault="00997F3A" w:rsidP="00997F3A">
      <w:pPr>
        <w:suppressAutoHyphens/>
        <w:autoSpaceDE w:val="0"/>
        <w:autoSpaceDN w:val="0"/>
        <w:adjustRightInd w:val="0"/>
        <w:spacing w:after="0" w:line="240" w:lineRule="auto"/>
        <w:jc w:val="center"/>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Категории номерного фонда и стоимость:</w:t>
      </w:r>
    </w:p>
    <w:p w14:paraId="6AD1FE38" w14:textId="77777777" w:rsidR="00997F3A" w:rsidRPr="00997F3A" w:rsidRDefault="00997F3A" w:rsidP="00997F3A">
      <w:pPr>
        <w:suppressAutoHyphens/>
        <w:autoSpaceDE w:val="0"/>
        <w:autoSpaceDN w:val="0"/>
        <w:adjustRightInd w:val="0"/>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*Стоимость номеров НДС не облагаются.</w:t>
      </w:r>
    </w:p>
    <w:p w14:paraId="15129B0A" w14:textId="77777777" w:rsidR="00997F3A" w:rsidRPr="00997F3A" w:rsidRDefault="00997F3A" w:rsidP="00997F3A">
      <w:pPr>
        <w:suppressAutoHyphens/>
        <w:autoSpaceDE w:val="0"/>
        <w:autoSpaceDN w:val="0"/>
        <w:adjustRightInd w:val="0"/>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1. Плата за проживание:</w:t>
      </w:r>
    </w:p>
    <w:p w14:paraId="05D2894E"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 При проживании менее одних суток плата взимается как за сутки до расчётного часа независимо от времени заезда.</w:t>
      </w:r>
    </w:p>
    <w:p w14:paraId="78EA316D" w14:textId="77777777" w:rsidR="00997F3A" w:rsidRPr="00997F3A" w:rsidRDefault="00997F3A" w:rsidP="00997F3A">
      <w:pPr>
        <w:suppressAutoHyphens/>
        <w:spacing w:after="0" w:line="240" w:lineRule="auto"/>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 Рекомендуемое время заезда 14 часов 00 минут. </w:t>
      </w:r>
    </w:p>
    <w:p w14:paraId="4B77165D"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 Возможность заселения ранее рекомендуемого времени заезда должна быть согласована дополнительно. </w:t>
      </w:r>
    </w:p>
    <w:p w14:paraId="32A1B9B0" w14:textId="77777777" w:rsidR="00997F3A" w:rsidRPr="00997F3A" w:rsidRDefault="00997F3A" w:rsidP="00997F3A">
      <w:pPr>
        <w:suppressAutoHyphens/>
        <w:autoSpaceDE w:val="0"/>
        <w:autoSpaceDN w:val="0"/>
        <w:adjustRightInd w:val="0"/>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2. Плата за ранний заезд и поздний выезд:</w:t>
      </w:r>
    </w:p>
    <w:p w14:paraId="015D6EDB" w14:textId="77777777" w:rsidR="00997F3A" w:rsidRPr="00997F3A" w:rsidRDefault="00997F3A" w:rsidP="00997F3A">
      <w:pPr>
        <w:suppressAutoHyphens/>
        <w:spacing w:after="0" w:line="240" w:lineRule="auto"/>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   Гарантированный ранний заезд со стороны гостиницы - предыдущие сутки </w:t>
      </w:r>
    </w:p>
    <w:p w14:paraId="787279D5" w14:textId="77777777" w:rsidR="00997F3A" w:rsidRPr="00997F3A" w:rsidRDefault="00997F3A" w:rsidP="00997F3A">
      <w:pPr>
        <w:suppressAutoHyphens/>
        <w:spacing w:after="0" w:line="240" w:lineRule="auto"/>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Негарантированный ранний заезд (продажа со стойки)- 3500 руб. за любой номер.</w:t>
      </w:r>
    </w:p>
    <w:p w14:paraId="5AB8DC03" w14:textId="77777777" w:rsidR="00997F3A" w:rsidRPr="00997F3A" w:rsidRDefault="00997F3A" w:rsidP="00997F3A">
      <w:pPr>
        <w:suppressAutoHyphens/>
        <w:spacing w:after="0" w:line="240" w:lineRule="auto"/>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 Выезд до 18 часов 00 минут: 3500 руб.; в любом номере </w:t>
      </w:r>
    </w:p>
    <w:p w14:paraId="00DD393C" w14:textId="77777777" w:rsidR="00997F3A" w:rsidRPr="00997F3A" w:rsidRDefault="00997F3A" w:rsidP="00997F3A">
      <w:pPr>
        <w:suppressAutoHyphens/>
        <w:spacing w:after="0" w:line="240" w:lineRule="auto"/>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 Выезд после 18 часов 00 минут до 24 часов 00 минут: 100% от стоимости номера, </w:t>
      </w:r>
    </w:p>
    <w:p w14:paraId="41E9539E" w14:textId="77777777" w:rsidR="00997F3A" w:rsidRPr="00997F3A" w:rsidRDefault="00997F3A" w:rsidP="00997F3A">
      <w:pPr>
        <w:suppressAutoHyphens/>
        <w:spacing w:after="0" w:line="240" w:lineRule="auto"/>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        3. </w:t>
      </w:r>
      <w:r w:rsidRPr="00997F3A">
        <w:rPr>
          <w:rFonts w:ascii="Times New Roman" w:eastAsia="Times New Roman" w:hAnsi="Times New Roman" w:cs="Times New Roman"/>
          <w:b/>
          <w:kern w:val="0"/>
          <w:sz w:val="28"/>
          <w:szCs w:val="28"/>
          <w:lang w:eastAsia="zh-CN"/>
          <w14:ligatures w14:val="none"/>
        </w:rPr>
        <w:t>Услуги, оказание которых включено в стоимость номера:</w:t>
      </w:r>
    </w:p>
    <w:p w14:paraId="2F399D4E"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ЖК телевизор с IP телевидением, внутренняя телефонная связь, ванная или душ, автономный водонагреватель, фен, минеральная вода, махровый халат, тапочки, гигиенические принадлежности (шампунь, кондиционер д/волос, мыло, зуб. паста/ щетка, бритвенные принадлежности, шапочка для душа, расчёска, ушные палочки, губка для тела), набор принадлежностей для обуви и одежды (рожок, губка для обуви, щётка для обуви, щётка для одежды), кондиционер, доступ к </w:t>
      </w:r>
      <w:r w:rsidRPr="00997F3A">
        <w:rPr>
          <w:rFonts w:ascii="Times New Roman" w:eastAsia="Times New Roman" w:hAnsi="Times New Roman" w:cs="Times New Roman"/>
          <w:kern w:val="0"/>
          <w:sz w:val="28"/>
          <w:szCs w:val="28"/>
          <w:lang w:val="en-US" w:eastAsia="zh-CN"/>
          <w14:ligatures w14:val="none"/>
        </w:rPr>
        <w:t>Wi</w:t>
      </w:r>
      <w:r w:rsidRPr="00997F3A">
        <w:rPr>
          <w:rFonts w:ascii="Times New Roman" w:eastAsia="Times New Roman" w:hAnsi="Times New Roman" w:cs="Times New Roman"/>
          <w:kern w:val="0"/>
          <w:sz w:val="28"/>
          <w:szCs w:val="28"/>
          <w:lang w:eastAsia="zh-CN"/>
          <w14:ligatures w14:val="none"/>
        </w:rPr>
        <w:t>-</w:t>
      </w:r>
      <w:r w:rsidRPr="00997F3A">
        <w:rPr>
          <w:rFonts w:ascii="Times New Roman" w:eastAsia="Times New Roman" w:hAnsi="Times New Roman" w:cs="Times New Roman"/>
          <w:kern w:val="0"/>
          <w:sz w:val="28"/>
          <w:szCs w:val="28"/>
          <w:lang w:val="en-US" w:eastAsia="zh-CN"/>
          <w14:ligatures w14:val="none"/>
        </w:rPr>
        <w:t>Fi</w:t>
      </w:r>
      <w:r w:rsidRPr="00997F3A">
        <w:rPr>
          <w:rFonts w:ascii="Times New Roman" w:eastAsia="Times New Roman" w:hAnsi="Times New Roman" w:cs="Times New Roman"/>
          <w:kern w:val="0"/>
          <w:sz w:val="28"/>
          <w:szCs w:val="28"/>
          <w:lang w:eastAsia="zh-CN"/>
          <w14:ligatures w14:val="none"/>
        </w:rPr>
        <w:t>.</w:t>
      </w:r>
    </w:p>
    <w:p w14:paraId="50549486"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w:t>
      </w:r>
      <w:r w:rsidRPr="00997F3A">
        <w:rPr>
          <w:rFonts w:ascii="Times New Roman" w:eastAsia="Times New Roman" w:hAnsi="Times New Roman" w:cs="Times New Roman"/>
          <w:b/>
          <w:kern w:val="0"/>
          <w:sz w:val="28"/>
          <w:szCs w:val="28"/>
          <w:lang w:eastAsia="zh-CN"/>
          <w14:ligatures w14:val="none"/>
        </w:rPr>
        <w:t>Перечень дополнительных услуг, оказываемых за отдельную плату в номерах:</w:t>
      </w:r>
    </w:p>
    <w:p w14:paraId="57D2B4B1" w14:textId="77777777" w:rsidR="00997F3A" w:rsidRPr="00997F3A" w:rsidRDefault="00997F3A" w:rsidP="00997F3A">
      <w:pPr>
        <w:numPr>
          <w:ilvl w:val="0"/>
          <w:numId w:val="3"/>
        </w:num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услуги постирочной (по прейскуранту);</w:t>
      </w:r>
    </w:p>
    <w:p w14:paraId="496AC63D" w14:textId="77777777" w:rsidR="00997F3A" w:rsidRPr="00997F3A" w:rsidRDefault="00997F3A" w:rsidP="00997F3A">
      <w:pPr>
        <w:numPr>
          <w:ilvl w:val="0"/>
          <w:numId w:val="3"/>
        </w:num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мини-бар (по прейскуранту)</w:t>
      </w:r>
    </w:p>
    <w:p w14:paraId="2043E722"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w:t>
      </w:r>
      <w:r w:rsidRPr="00997F3A">
        <w:rPr>
          <w:rFonts w:ascii="Times New Roman" w:eastAsia="Times New Roman" w:hAnsi="Times New Roman" w:cs="Times New Roman"/>
          <w:b/>
          <w:kern w:val="0"/>
          <w:sz w:val="28"/>
          <w:szCs w:val="28"/>
          <w:lang w:eastAsia="zh-CN"/>
          <w14:ligatures w14:val="none"/>
        </w:rPr>
        <w:t>Перечень Конференц-услуг, оказываемых за отдельную плату:</w:t>
      </w:r>
    </w:p>
    <w:p w14:paraId="6806B613" w14:textId="77777777" w:rsidR="00997F3A" w:rsidRPr="00997F3A" w:rsidRDefault="00997F3A" w:rsidP="00997F3A">
      <w:pPr>
        <w:numPr>
          <w:ilvl w:val="0"/>
          <w:numId w:val="3"/>
        </w:num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Аренда конференц зала – находится на втором этаже  - 2200,00 руб/час (в стоимость аренды входит: экран, флипп-чарт, проектор )</w:t>
      </w:r>
    </w:p>
    <w:p w14:paraId="6483F5FB" w14:textId="77777777" w:rsidR="00997F3A" w:rsidRPr="00997F3A" w:rsidRDefault="00997F3A" w:rsidP="00997F3A">
      <w:pPr>
        <w:suppressAutoHyphens/>
        <w:spacing w:after="0" w:line="240" w:lineRule="auto"/>
        <w:jc w:val="both"/>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Минимальное время бронирования залов - 2 часа.</w:t>
      </w:r>
    </w:p>
    <w:p w14:paraId="35807A6C"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В стоимость аренды залов входит: экран, проектор флипчарт-доска с маркерами, кулер с питьевой водой, удлинитель.</w:t>
      </w:r>
    </w:p>
    <w:p w14:paraId="1CE54BB7"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Вместительность до 30 человек .</w:t>
      </w:r>
    </w:p>
    <w:p w14:paraId="23967417"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Меню кофе брейка согласовывается в зависимости от бюджета и количества человек.</w:t>
      </w:r>
    </w:p>
    <w:p w14:paraId="5DF04A34"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Время аренды определяется по заявленному и оплаченному времени. при определении времени аренды просим учитывать время необходимое для подготовки и завершения мероприятия</w:t>
      </w:r>
    </w:p>
    <w:p w14:paraId="665BA167" w14:textId="77777777" w:rsidR="00997F3A" w:rsidRP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t xml:space="preserve">      Условие оплаты - 100 % предоплата. При отмене заказа менее, чем за пять дней стоимость аренды зала не возвращается. </w:t>
      </w:r>
    </w:p>
    <w:p w14:paraId="644BD790" w14:textId="77777777" w:rsidR="00997F3A" w:rsidRDefault="00997F3A"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kern w:val="0"/>
          <w:sz w:val="28"/>
          <w:szCs w:val="28"/>
          <w:lang w:eastAsia="zh-CN"/>
          <w14:ligatures w14:val="none"/>
        </w:rPr>
        <w:lastRenderedPageBreak/>
        <w:t xml:space="preserve">     Материальный ущерб возмещается немедленно после завершения мероприятия.</w:t>
      </w:r>
    </w:p>
    <w:p w14:paraId="5FBEB274" w14:textId="77777777" w:rsidR="00121FAB" w:rsidRDefault="00121FAB"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p>
    <w:p w14:paraId="6E6A7EB3" w14:textId="77777777" w:rsidR="00121FAB" w:rsidRPr="00121FAB" w:rsidRDefault="00121FAB" w:rsidP="00121FAB">
      <w:pPr>
        <w:suppressAutoHyphens/>
        <w:spacing w:after="0" w:line="240" w:lineRule="auto"/>
        <w:jc w:val="center"/>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b/>
          <w:bCs/>
          <w:kern w:val="0"/>
          <w:sz w:val="28"/>
          <w:szCs w:val="28"/>
          <w:u w:val="single"/>
          <w:lang w:eastAsia="zh-CN"/>
          <w14:ligatures w14:val="none"/>
        </w:rPr>
        <w:t>Рекомендуемое меню Кофе-брейков</w:t>
      </w:r>
    </w:p>
    <w:p w14:paraId="068B9317" w14:textId="77777777" w:rsidR="00121FAB" w:rsidRPr="00121FAB" w:rsidRDefault="00121FAB" w:rsidP="00121FAB">
      <w:pPr>
        <w:suppressAutoHyphens/>
        <w:spacing w:after="0" w:line="240" w:lineRule="auto"/>
        <w:jc w:val="center"/>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b/>
          <w:bCs/>
          <w:kern w:val="0"/>
          <w:sz w:val="28"/>
          <w:szCs w:val="28"/>
          <w:lang w:eastAsia="zh-CN"/>
          <w14:ligatures w14:val="none"/>
        </w:rPr>
        <w:t>Возможны индивидуальные заказы</w:t>
      </w:r>
    </w:p>
    <w:p w14:paraId="339688C9"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 </w:t>
      </w:r>
    </w:p>
    <w:p w14:paraId="76130B03" w14:textId="540D5E3A"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 xml:space="preserve">Вариант I на </w:t>
      </w:r>
      <w:r>
        <w:rPr>
          <w:rFonts w:ascii="Times New Roman" w:eastAsia="Times New Roman" w:hAnsi="Times New Roman" w:cs="Times New Roman"/>
          <w:kern w:val="0"/>
          <w:sz w:val="28"/>
          <w:szCs w:val="28"/>
          <w:lang w:eastAsia="zh-CN"/>
          <w14:ligatures w14:val="none"/>
        </w:rPr>
        <w:t>500</w:t>
      </w:r>
      <w:r w:rsidRPr="00121FAB">
        <w:rPr>
          <w:rFonts w:ascii="Times New Roman" w:eastAsia="Times New Roman" w:hAnsi="Times New Roman" w:cs="Times New Roman"/>
          <w:kern w:val="0"/>
          <w:sz w:val="28"/>
          <w:szCs w:val="28"/>
          <w:lang w:eastAsia="zh-CN"/>
          <w14:ligatures w14:val="none"/>
        </w:rPr>
        <w:t>-00 руб./чел.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2"/>
        <w:gridCol w:w="3846"/>
      </w:tblGrid>
      <w:tr w:rsidR="00121FAB" w:rsidRPr="00121FAB" w14:paraId="376264FE" w14:textId="77777777" w:rsidTr="00121FAB">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539A78CF"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b/>
                <w:bCs/>
                <w:kern w:val="0"/>
                <w:sz w:val="28"/>
                <w:szCs w:val="28"/>
                <w:lang w:eastAsia="zh-CN"/>
                <w14:ligatures w14:val="none"/>
              </w:rPr>
              <w:t>Название</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68198DD0"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b/>
                <w:bCs/>
                <w:kern w:val="0"/>
                <w:sz w:val="28"/>
                <w:szCs w:val="28"/>
                <w:lang w:eastAsia="zh-CN"/>
                <w14:ligatures w14:val="none"/>
              </w:rPr>
              <w:t>Выход, г.</w:t>
            </w:r>
          </w:p>
        </w:tc>
      </w:tr>
      <w:tr w:rsidR="00121FAB" w:rsidRPr="00121FAB" w14:paraId="1143440A" w14:textId="77777777" w:rsidTr="00121FAB">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54C9247C"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Чай, кофе растворимый, сливки, сахар, лимон</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43899C70"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2/10/10/10</w:t>
            </w:r>
          </w:p>
        </w:tc>
      </w:tr>
      <w:tr w:rsidR="00121FAB" w:rsidRPr="00121FAB" w14:paraId="01605FDB" w14:textId="77777777" w:rsidTr="00121FAB">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5C95F4D2" w14:textId="2C996788"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 xml:space="preserve">Бутерброд с салями и маринованным огурцом </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7FDDF72C"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20</w:t>
            </w:r>
          </w:p>
        </w:tc>
      </w:tr>
      <w:tr w:rsidR="00121FAB" w:rsidRPr="00121FAB" w14:paraId="50ABC1A4" w14:textId="77777777" w:rsidTr="00121FAB">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tcPr>
          <w:p w14:paraId="5D365643" w14:textId="4E329460" w:rsid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 xml:space="preserve">Канапе с сыром дор-блю виноградом и клубникой </w:t>
            </w:r>
          </w:p>
        </w:tc>
        <w:tc>
          <w:tcPr>
            <w:tcW w:w="3846" w:type="dxa"/>
            <w:tcBorders>
              <w:top w:val="single" w:sz="4" w:space="0" w:color="000000"/>
              <w:left w:val="single" w:sz="4" w:space="0" w:color="000000"/>
              <w:bottom w:val="single" w:sz="4" w:space="0" w:color="000000"/>
              <w:right w:val="single" w:sz="4" w:space="0" w:color="000000"/>
            </w:tcBorders>
            <w:vAlign w:val="center"/>
          </w:tcPr>
          <w:p w14:paraId="08982AB9" w14:textId="28DAF38D"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25</w:t>
            </w:r>
          </w:p>
        </w:tc>
      </w:tr>
      <w:tr w:rsidR="00121FAB" w:rsidRPr="00121FAB" w14:paraId="57975058" w14:textId="77777777" w:rsidTr="00121FAB">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tcPr>
          <w:p w14:paraId="7AA8A051" w14:textId="2CE0FC7B" w:rsid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Мини фруктовая шпажка</w:t>
            </w:r>
          </w:p>
        </w:tc>
        <w:tc>
          <w:tcPr>
            <w:tcW w:w="3846" w:type="dxa"/>
            <w:tcBorders>
              <w:top w:val="single" w:sz="4" w:space="0" w:color="000000"/>
              <w:left w:val="single" w:sz="4" w:space="0" w:color="000000"/>
              <w:bottom w:val="single" w:sz="4" w:space="0" w:color="000000"/>
              <w:right w:val="single" w:sz="4" w:space="0" w:color="000000"/>
            </w:tcBorders>
            <w:vAlign w:val="center"/>
          </w:tcPr>
          <w:p w14:paraId="321B2CED" w14:textId="6FFD829B"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25</w:t>
            </w:r>
          </w:p>
        </w:tc>
      </w:tr>
    </w:tbl>
    <w:p w14:paraId="6949F440"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 </w:t>
      </w:r>
    </w:p>
    <w:p w14:paraId="552C3515"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 </w:t>
      </w:r>
    </w:p>
    <w:p w14:paraId="61568275" w14:textId="2629AC60"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 xml:space="preserve">Вариант II на </w:t>
      </w:r>
      <w:r>
        <w:rPr>
          <w:rFonts w:ascii="Times New Roman" w:eastAsia="Times New Roman" w:hAnsi="Times New Roman" w:cs="Times New Roman"/>
          <w:kern w:val="0"/>
          <w:sz w:val="28"/>
          <w:szCs w:val="28"/>
          <w:lang w:eastAsia="zh-CN"/>
          <w14:ligatures w14:val="none"/>
        </w:rPr>
        <w:t>1000</w:t>
      </w:r>
      <w:r w:rsidRPr="00121FAB">
        <w:rPr>
          <w:rFonts w:ascii="Times New Roman" w:eastAsia="Times New Roman" w:hAnsi="Times New Roman" w:cs="Times New Roman"/>
          <w:kern w:val="0"/>
          <w:sz w:val="28"/>
          <w:szCs w:val="28"/>
          <w:lang w:eastAsia="zh-CN"/>
          <w14:ligatures w14:val="none"/>
        </w:rPr>
        <w:t>-00 руб./чел.</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3842"/>
      </w:tblGrid>
      <w:tr w:rsidR="00121FAB" w:rsidRPr="00121FAB" w14:paraId="7BFCAFCD" w14:textId="77777777" w:rsidTr="00121FAB">
        <w:trPr>
          <w:tblCellSpacing w:w="0" w:type="dxa"/>
        </w:trPr>
        <w:tc>
          <w:tcPr>
            <w:tcW w:w="5786" w:type="dxa"/>
            <w:tcBorders>
              <w:top w:val="single" w:sz="4" w:space="0" w:color="000000"/>
              <w:left w:val="single" w:sz="4" w:space="0" w:color="000000"/>
              <w:bottom w:val="single" w:sz="4" w:space="0" w:color="000000"/>
              <w:right w:val="single" w:sz="4" w:space="0" w:color="000000"/>
            </w:tcBorders>
            <w:vAlign w:val="center"/>
            <w:hideMark/>
          </w:tcPr>
          <w:p w14:paraId="4ED7ACE7"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b/>
                <w:bCs/>
                <w:kern w:val="0"/>
                <w:sz w:val="28"/>
                <w:szCs w:val="28"/>
                <w:lang w:eastAsia="zh-CN"/>
                <w14:ligatures w14:val="none"/>
              </w:rPr>
              <w:t>Название</w:t>
            </w:r>
          </w:p>
        </w:tc>
        <w:tc>
          <w:tcPr>
            <w:tcW w:w="3842" w:type="dxa"/>
            <w:tcBorders>
              <w:top w:val="single" w:sz="4" w:space="0" w:color="000000"/>
              <w:left w:val="single" w:sz="4" w:space="0" w:color="000000"/>
              <w:bottom w:val="single" w:sz="4" w:space="0" w:color="000000"/>
              <w:right w:val="single" w:sz="4" w:space="0" w:color="000000"/>
            </w:tcBorders>
            <w:vAlign w:val="center"/>
            <w:hideMark/>
          </w:tcPr>
          <w:p w14:paraId="4310F10F"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b/>
                <w:bCs/>
                <w:kern w:val="0"/>
                <w:sz w:val="28"/>
                <w:szCs w:val="28"/>
                <w:lang w:eastAsia="zh-CN"/>
                <w14:ligatures w14:val="none"/>
              </w:rPr>
              <w:t>Выход, г.</w:t>
            </w:r>
          </w:p>
        </w:tc>
      </w:tr>
      <w:tr w:rsidR="00121FAB" w:rsidRPr="00121FAB" w14:paraId="4DE2F4AB" w14:textId="77777777" w:rsidTr="00121FAB">
        <w:trPr>
          <w:tblCellSpacing w:w="0" w:type="dxa"/>
        </w:trPr>
        <w:tc>
          <w:tcPr>
            <w:tcW w:w="5786" w:type="dxa"/>
            <w:tcBorders>
              <w:top w:val="single" w:sz="4" w:space="0" w:color="000000"/>
              <w:left w:val="single" w:sz="4" w:space="0" w:color="000000"/>
              <w:bottom w:val="single" w:sz="4" w:space="0" w:color="000000"/>
              <w:right w:val="single" w:sz="4" w:space="0" w:color="000000"/>
            </w:tcBorders>
            <w:vAlign w:val="center"/>
            <w:hideMark/>
          </w:tcPr>
          <w:p w14:paraId="27F14622"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Чай, кофе растворимый, сливки, сахар, лимон</w:t>
            </w:r>
          </w:p>
        </w:tc>
        <w:tc>
          <w:tcPr>
            <w:tcW w:w="3842" w:type="dxa"/>
            <w:tcBorders>
              <w:top w:val="single" w:sz="4" w:space="0" w:color="000000"/>
              <w:left w:val="single" w:sz="4" w:space="0" w:color="000000"/>
              <w:bottom w:val="single" w:sz="4" w:space="0" w:color="000000"/>
              <w:right w:val="single" w:sz="4" w:space="0" w:color="000000"/>
            </w:tcBorders>
            <w:vAlign w:val="center"/>
            <w:hideMark/>
          </w:tcPr>
          <w:p w14:paraId="6E1C4729"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2/10/10/10</w:t>
            </w:r>
          </w:p>
        </w:tc>
      </w:tr>
      <w:tr w:rsidR="00121FAB" w:rsidRPr="00121FAB" w14:paraId="00F99076" w14:textId="77777777" w:rsidTr="00121FAB">
        <w:trPr>
          <w:tblCellSpacing w:w="0" w:type="dxa"/>
        </w:trPr>
        <w:tc>
          <w:tcPr>
            <w:tcW w:w="5786" w:type="dxa"/>
            <w:tcBorders>
              <w:top w:val="single" w:sz="4" w:space="0" w:color="000000"/>
              <w:left w:val="single" w:sz="4" w:space="0" w:color="000000"/>
              <w:bottom w:val="single" w:sz="4" w:space="0" w:color="000000"/>
              <w:right w:val="single" w:sz="4" w:space="0" w:color="000000"/>
            </w:tcBorders>
            <w:vAlign w:val="center"/>
            <w:hideMark/>
          </w:tcPr>
          <w:p w14:paraId="16D118DE" w14:textId="22CA2780"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Шот с семгой и авокадо в горчичной заправке</w:t>
            </w:r>
            <w:r w:rsidRPr="00121FAB">
              <w:rPr>
                <w:rFonts w:ascii="Times New Roman" w:eastAsia="Times New Roman" w:hAnsi="Times New Roman" w:cs="Times New Roman"/>
                <w:kern w:val="0"/>
                <w:sz w:val="28"/>
                <w:szCs w:val="28"/>
                <w:lang w:eastAsia="zh-CN"/>
                <w14:ligatures w14:val="none"/>
              </w:rPr>
              <w:t> </w:t>
            </w:r>
          </w:p>
        </w:tc>
        <w:tc>
          <w:tcPr>
            <w:tcW w:w="3842" w:type="dxa"/>
            <w:tcBorders>
              <w:top w:val="single" w:sz="4" w:space="0" w:color="000000"/>
              <w:left w:val="single" w:sz="4" w:space="0" w:color="000000"/>
              <w:bottom w:val="single" w:sz="4" w:space="0" w:color="000000"/>
              <w:right w:val="single" w:sz="4" w:space="0" w:color="000000"/>
            </w:tcBorders>
            <w:vAlign w:val="center"/>
            <w:hideMark/>
          </w:tcPr>
          <w:p w14:paraId="6EB3C0D5" w14:textId="6F32E04A"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p>
        </w:tc>
      </w:tr>
      <w:tr w:rsidR="00121FAB" w:rsidRPr="00121FAB" w14:paraId="15460980" w14:textId="77777777" w:rsidTr="00121FAB">
        <w:trPr>
          <w:tblCellSpacing w:w="0" w:type="dxa"/>
        </w:trPr>
        <w:tc>
          <w:tcPr>
            <w:tcW w:w="5786" w:type="dxa"/>
            <w:tcBorders>
              <w:top w:val="single" w:sz="4" w:space="0" w:color="000000"/>
              <w:left w:val="single" w:sz="4" w:space="0" w:color="000000"/>
              <w:bottom w:val="single" w:sz="4" w:space="0" w:color="000000"/>
              <w:right w:val="single" w:sz="4" w:space="0" w:color="000000"/>
            </w:tcBorders>
            <w:vAlign w:val="center"/>
            <w:hideMark/>
          </w:tcPr>
          <w:p w14:paraId="0127B3B2" w14:textId="090727D3"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Шот с салатом «Оливье»</w:t>
            </w:r>
          </w:p>
        </w:tc>
        <w:tc>
          <w:tcPr>
            <w:tcW w:w="3842" w:type="dxa"/>
            <w:tcBorders>
              <w:top w:val="single" w:sz="4" w:space="0" w:color="000000"/>
              <w:left w:val="single" w:sz="4" w:space="0" w:color="000000"/>
              <w:bottom w:val="single" w:sz="4" w:space="0" w:color="000000"/>
              <w:right w:val="single" w:sz="4" w:space="0" w:color="000000"/>
            </w:tcBorders>
            <w:vAlign w:val="center"/>
            <w:hideMark/>
          </w:tcPr>
          <w:p w14:paraId="6B256950" w14:textId="0DD359CB"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p>
        </w:tc>
      </w:tr>
      <w:tr w:rsidR="00121FAB" w:rsidRPr="00121FAB" w14:paraId="67B6E9C4" w14:textId="77777777" w:rsidTr="00121FAB">
        <w:trPr>
          <w:tblCellSpacing w:w="0" w:type="dxa"/>
        </w:trPr>
        <w:tc>
          <w:tcPr>
            <w:tcW w:w="5786" w:type="dxa"/>
            <w:tcBorders>
              <w:top w:val="single" w:sz="4" w:space="0" w:color="000000"/>
              <w:left w:val="single" w:sz="4" w:space="0" w:color="000000"/>
              <w:bottom w:val="single" w:sz="4" w:space="0" w:color="000000"/>
              <w:right w:val="single" w:sz="4" w:space="0" w:color="000000"/>
            </w:tcBorders>
            <w:vAlign w:val="center"/>
          </w:tcPr>
          <w:p w14:paraId="5455C4BF" w14:textId="13CE9C63" w:rsid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Тост с селедкой и яблоком</w:t>
            </w:r>
          </w:p>
        </w:tc>
        <w:tc>
          <w:tcPr>
            <w:tcW w:w="3842" w:type="dxa"/>
            <w:tcBorders>
              <w:top w:val="single" w:sz="4" w:space="0" w:color="000000"/>
              <w:left w:val="single" w:sz="4" w:space="0" w:color="000000"/>
              <w:bottom w:val="single" w:sz="4" w:space="0" w:color="000000"/>
              <w:right w:val="single" w:sz="4" w:space="0" w:color="000000"/>
            </w:tcBorders>
            <w:vAlign w:val="center"/>
          </w:tcPr>
          <w:p w14:paraId="7969B7A3" w14:textId="071DA79A"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25</w:t>
            </w:r>
          </w:p>
        </w:tc>
      </w:tr>
      <w:tr w:rsidR="00121FAB" w:rsidRPr="00121FAB" w14:paraId="6A81131F" w14:textId="77777777" w:rsidTr="00121FAB">
        <w:trPr>
          <w:tblCellSpacing w:w="0" w:type="dxa"/>
        </w:trPr>
        <w:tc>
          <w:tcPr>
            <w:tcW w:w="5786" w:type="dxa"/>
            <w:tcBorders>
              <w:top w:val="single" w:sz="4" w:space="0" w:color="000000"/>
              <w:left w:val="single" w:sz="4" w:space="0" w:color="000000"/>
              <w:bottom w:val="single" w:sz="4" w:space="0" w:color="000000"/>
              <w:right w:val="single" w:sz="4" w:space="0" w:color="000000"/>
            </w:tcBorders>
            <w:vAlign w:val="center"/>
          </w:tcPr>
          <w:p w14:paraId="75EB3FBF" w14:textId="50E92853" w:rsid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Мини тарталетка со сливочным сыром грибами и луком</w:t>
            </w:r>
          </w:p>
        </w:tc>
        <w:tc>
          <w:tcPr>
            <w:tcW w:w="3842" w:type="dxa"/>
            <w:tcBorders>
              <w:top w:val="single" w:sz="4" w:space="0" w:color="000000"/>
              <w:left w:val="single" w:sz="4" w:space="0" w:color="000000"/>
              <w:bottom w:val="single" w:sz="4" w:space="0" w:color="000000"/>
              <w:right w:val="single" w:sz="4" w:space="0" w:color="000000"/>
            </w:tcBorders>
            <w:vAlign w:val="center"/>
          </w:tcPr>
          <w:p w14:paraId="5CF97EC4" w14:textId="364F4941"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25</w:t>
            </w:r>
          </w:p>
        </w:tc>
      </w:tr>
      <w:tr w:rsidR="00121FAB" w:rsidRPr="00121FAB" w14:paraId="746BD0CA" w14:textId="77777777" w:rsidTr="00121FAB">
        <w:trPr>
          <w:tblCellSpacing w:w="0" w:type="dxa"/>
        </w:trPr>
        <w:tc>
          <w:tcPr>
            <w:tcW w:w="5786" w:type="dxa"/>
            <w:tcBorders>
              <w:top w:val="single" w:sz="4" w:space="0" w:color="000000"/>
              <w:left w:val="single" w:sz="4" w:space="0" w:color="000000"/>
              <w:bottom w:val="single" w:sz="4" w:space="0" w:color="000000"/>
              <w:right w:val="single" w:sz="4" w:space="0" w:color="000000"/>
            </w:tcBorders>
            <w:vAlign w:val="center"/>
          </w:tcPr>
          <w:p w14:paraId="705DF54C" w14:textId="4FF742D9" w:rsid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 xml:space="preserve">Тарталетка с салатом из обжаренной говядины с соленым огурчиком </w:t>
            </w:r>
          </w:p>
        </w:tc>
        <w:tc>
          <w:tcPr>
            <w:tcW w:w="3842" w:type="dxa"/>
            <w:tcBorders>
              <w:top w:val="single" w:sz="4" w:space="0" w:color="000000"/>
              <w:left w:val="single" w:sz="4" w:space="0" w:color="000000"/>
              <w:bottom w:val="single" w:sz="4" w:space="0" w:color="000000"/>
              <w:right w:val="single" w:sz="4" w:space="0" w:color="000000"/>
            </w:tcBorders>
            <w:vAlign w:val="center"/>
          </w:tcPr>
          <w:p w14:paraId="5F98651C" w14:textId="77777777" w:rsid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p>
        </w:tc>
      </w:tr>
    </w:tbl>
    <w:p w14:paraId="3AE74027"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 </w:t>
      </w:r>
    </w:p>
    <w:p w14:paraId="5494EB0A"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 </w:t>
      </w:r>
    </w:p>
    <w:p w14:paraId="3F5B929D" w14:textId="0A871A3D"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 xml:space="preserve">Вариант III на </w:t>
      </w:r>
      <w:r>
        <w:rPr>
          <w:rFonts w:ascii="Times New Roman" w:eastAsia="Times New Roman" w:hAnsi="Times New Roman" w:cs="Times New Roman"/>
          <w:kern w:val="0"/>
          <w:sz w:val="28"/>
          <w:szCs w:val="28"/>
          <w:lang w:eastAsia="zh-CN"/>
          <w14:ligatures w14:val="none"/>
        </w:rPr>
        <w:t>1500</w:t>
      </w:r>
      <w:r w:rsidRPr="00121FAB">
        <w:rPr>
          <w:rFonts w:ascii="Times New Roman" w:eastAsia="Times New Roman" w:hAnsi="Times New Roman" w:cs="Times New Roman"/>
          <w:kern w:val="0"/>
          <w:sz w:val="28"/>
          <w:szCs w:val="28"/>
          <w:lang w:eastAsia="zh-CN"/>
          <w14:ligatures w14:val="none"/>
        </w:rPr>
        <w:t>-00 руб./чел.</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2"/>
        <w:gridCol w:w="3846"/>
      </w:tblGrid>
      <w:tr w:rsidR="00121FAB" w:rsidRPr="00121FAB" w14:paraId="3F2F2A8F" w14:textId="77777777">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371462C8"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b/>
                <w:bCs/>
                <w:kern w:val="0"/>
                <w:sz w:val="28"/>
                <w:szCs w:val="28"/>
                <w:lang w:eastAsia="zh-CN"/>
                <w14:ligatures w14:val="none"/>
              </w:rPr>
              <w:t>Название</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241E7304"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b/>
                <w:bCs/>
                <w:kern w:val="0"/>
                <w:sz w:val="28"/>
                <w:szCs w:val="28"/>
                <w:lang w:eastAsia="zh-CN"/>
                <w14:ligatures w14:val="none"/>
              </w:rPr>
              <w:t>Выход, г.</w:t>
            </w:r>
          </w:p>
        </w:tc>
      </w:tr>
      <w:tr w:rsidR="00121FAB" w:rsidRPr="00121FAB" w14:paraId="52DB2C7C" w14:textId="77777777">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0F807C14"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Чай, кофе растворимый, сливки, сахар, лимон</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4F24D3B8"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2/10/10/10</w:t>
            </w:r>
          </w:p>
        </w:tc>
      </w:tr>
      <w:tr w:rsidR="00121FAB" w:rsidRPr="00121FAB" w14:paraId="4CBE0922" w14:textId="77777777">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3D466771" w14:textId="0B0D90CB"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Башенка из печенных овощей с брынзой в шоте</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50FB1E16" w14:textId="22786E06"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p>
        </w:tc>
      </w:tr>
      <w:tr w:rsidR="00121FAB" w:rsidRPr="00121FAB" w14:paraId="14F59777" w14:textId="77777777">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317140B5" w14:textId="6CD09B34"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Крылышко барбек</w:t>
            </w:r>
            <w:r w:rsidR="00C013CC">
              <w:rPr>
                <w:rFonts w:ascii="Times New Roman" w:eastAsia="Times New Roman" w:hAnsi="Times New Roman" w:cs="Times New Roman"/>
                <w:kern w:val="0"/>
                <w:sz w:val="28"/>
                <w:szCs w:val="28"/>
                <w:lang w:eastAsia="zh-CN"/>
                <w14:ligatures w14:val="none"/>
              </w:rPr>
              <w:t>ю</w:t>
            </w:r>
            <w:r>
              <w:rPr>
                <w:rFonts w:ascii="Times New Roman" w:eastAsia="Times New Roman" w:hAnsi="Times New Roman" w:cs="Times New Roman"/>
                <w:kern w:val="0"/>
                <w:sz w:val="28"/>
                <w:szCs w:val="28"/>
                <w:lang w:eastAsia="zh-CN"/>
                <w14:ligatures w14:val="none"/>
              </w:rPr>
              <w:t xml:space="preserve"> с соусом  блю чиз в шоте </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60CC340C" w14:textId="3EAD9630"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p>
        </w:tc>
      </w:tr>
      <w:tr w:rsidR="00121FAB" w:rsidRPr="00121FAB" w14:paraId="26BD3A7D" w14:textId="77777777">
        <w:trPr>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2CC0614F" w14:textId="19DEF9A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Хлебные палочки «Гриссини»</w:t>
            </w:r>
            <w:r w:rsidR="00C013CC">
              <w:rPr>
                <w:rFonts w:ascii="Times New Roman" w:eastAsia="Times New Roman" w:hAnsi="Times New Roman" w:cs="Times New Roman"/>
                <w:kern w:val="0"/>
                <w:sz w:val="28"/>
                <w:szCs w:val="28"/>
                <w:lang w:eastAsia="zh-CN"/>
                <w14:ligatures w14:val="none"/>
              </w:rPr>
              <w:t xml:space="preserve"> </w:t>
            </w:r>
            <w:r>
              <w:rPr>
                <w:rFonts w:ascii="Times New Roman" w:eastAsia="Times New Roman" w:hAnsi="Times New Roman" w:cs="Times New Roman"/>
                <w:kern w:val="0"/>
                <w:sz w:val="28"/>
                <w:szCs w:val="28"/>
                <w:lang w:eastAsia="zh-CN"/>
                <w14:ligatures w14:val="none"/>
              </w:rPr>
              <w:t xml:space="preserve">обернутые тонко нарезанным </w:t>
            </w:r>
            <w:r w:rsidR="00C013CC">
              <w:rPr>
                <w:rFonts w:ascii="Times New Roman" w:eastAsia="Times New Roman" w:hAnsi="Times New Roman" w:cs="Times New Roman"/>
                <w:kern w:val="0"/>
                <w:sz w:val="28"/>
                <w:szCs w:val="28"/>
                <w:lang w:eastAsia="zh-CN"/>
                <w14:ligatures w14:val="none"/>
              </w:rPr>
              <w:t>сыровяленым</w:t>
            </w:r>
            <w:r>
              <w:rPr>
                <w:rFonts w:ascii="Times New Roman" w:eastAsia="Times New Roman" w:hAnsi="Times New Roman" w:cs="Times New Roman"/>
                <w:kern w:val="0"/>
                <w:sz w:val="28"/>
                <w:szCs w:val="28"/>
                <w:lang w:eastAsia="zh-CN"/>
                <w14:ligatures w14:val="none"/>
              </w:rPr>
              <w:t xml:space="preserve"> окороком  </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6B61EC90" w14:textId="3EF4A0E2"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p>
        </w:tc>
      </w:tr>
      <w:tr w:rsidR="00121FAB" w:rsidRPr="00121FAB" w14:paraId="30353C75" w14:textId="77777777">
        <w:trPr>
          <w:trHeight w:val="308"/>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44798FB9" w14:textId="2ACF4681" w:rsidR="00121FAB" w:rsidRPr="00121FAB" w:rsidRDefault="00C013CC"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 xml:space="preserve">Тарталетка с салатом из копченого цыпленка с телячьим языком и опятами </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068B7C89" w14:textId="1A1C348B"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p>
        </w:tc>
      </w:tr>
      <w:tr w:rsidR="00121FAB" w:rsidRPr="00121FAB" w14:paraId="38E0BAA2" w14:textId="77777777">
        <w:trPr>
          <w:trHeight w:val="308"/>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hideMark/>
          </w:tcPr>
          <w:p w14:paraId="055D202F" w14:textId="2B2A1A19" w:rsidR="00121FAB" w:rsidRPr="00121FAB" w:rsidRDefault="00C013CC"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 xml:space="preserve">Мини эклер с пармской ветчиной </w:t>
            </w:r>
          </w:p>
        </w:tc>
        <w:tc>
          <w:tcPr>
            <w:tcW w:w="3846" w:type="dxa"/>
            <w:tcBorders>
              <w:top w:val="single" w:sz="4" w:space="0" w:color="000000"/>
              <w:left w:val="single" w:sz="4" w:space="0" w:color="000000"/>
              <w:bottom w:val="single" w:sz="4" w:space="0" w:color="000000"/>
              <w:right w:val="single" w:sz="4" w:space="0" w:color="000000"/>
            </w:tcBorders>
            <w:vAlign w:val="center"/>
            <w:hideMark/>
          </w:tcPr>
          <w:p w14:paraId="60A87015" w14:textId="0937FB90"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p>
        </w:tc>
      </w:tr>
      <w:tr w:rsidR="00C013CC" w:rsidRPr="00121FAB" w14:paraId="6CC7CDAB" w14:textId="77777777">
        <w:trPr>
          <w:trHeight w:val="308"/>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tcPr>
          <w:p w14:paraId="393598A5" w14:textId="7B3E6B2D" w:rsidR="00C013CC" w:rsidRDefault="00C013CC"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 xml:space="preserve">Рулетик из курицы с черносливом </w:t>
            </w:r>
          </w:p>
        </w:tc>
        <w:tc>
          <w:tcPr>
            <w:tcW w:w="3846" w:type="dxa"/>
            <w:tcBorders>
              <w:top w:val="single" w:sz="4" w:space="0" w:color="000000"/>
              <w:left w:val="single" w:sz="4" w:space="0" w:color="000000"/>
              <w:bottom w:val="single" w:sz="4" w:space="0" w:color="000000"/>
              <w:right w:val="single" w:sz="4" w:space="0" w:color="000000"/>
            </w:tcBorders>
            <w:vAlign w:val="center"/>
          </w:tcPr>
          <w:p w14:paraId="582DB6B9" w14:textId="0C04B8A3" w:rsidR="00C013CC" w:rsidRPr="00121FAB" w:rsidRDefault="00C013CC"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30</w:t>
            </w:r>
          </w:p>
        </w:tc>
      </w:tr>
      <w:tr w:rsidR="00C013CC" w:rsidRPr="00121FAB" w14:paraId="31B46611" w14:textId="77777777">
        <w:trPr>
          <w:trHeight w:val="308"/>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tcPr>
          <w:p w14:paraId="30F304F6" w14:textId="382C9D7C" w:rsidR="00C013CC" w:rsidRDefault="00C013CC"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Шашлычок из свинины с баклажаном</w:t>
            </w:r>
          </w:p>
        </w:tc>
        <w:tc>
          <w:tcPr>
            <w:tcW w:w="3846" w:type="dxa"/>
            <w:tcBorders>
              <w:top w:val="single" w:sz="4" w:space="0" w:color="000000"/>
              <w:left w:val="single" w:sz="4" w:space="0" w:color="000000"/>
              <w:bottom w:val="single" w:sz="4" w:space="0" w:color="000000"/>
              <w:right w:val="single" w:sz="4" w:space="0" w:color="000000"/>
            </w:tcBorders>
            <w:vAlign w:val="center"/>
          </w:tcPr>
          <w:p w14:paraId="761228CE" w14:textId="561DD017" w:rsidR="00C013CC" w:rsidRDefault="00C013CC"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100</w:t>
            </w:r>
          </w:p>
        </w:tc>
      </w:tr>
      <w:tr w:rsidR="00C013CC" w:rsidRPr="00121FAB" w14:paraId="5A1E3613" w14:textId="77777777">
        <w:trPr>
          <w:trHeight w:val="308"/>
          <w:tblCellSpacing w:w="0" w:type="dxa"/>
        </w:trPr>
        <w:tc>
          <w:tcPr>
            <w:tcW w:w="5782" w:type="dxa"/>
            <w:tcBorders>
              <w:top w:val="single" w:sz="4" w:space="0" w:color="000000"/>
              <w:left w:val="single" w:sz="4" w:space="0" w:color="000000"/>
              <w:bottom w:val="single" w:sz="4" w:space="0" w:color="000000"/>
              <w:right w:val="single" w:sz="4" w:space="0" w:color="000000"/>
            </w:tcBorders>
            <w:vAlign w:val="center"/>
          </w:tcPr>
          <w:p w14:paraId="71B29C6E" w14:textId="067E53EE" w:rsidR="00C013CC" w:rsidRDefault="00C013CC"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Pr>
                <w:rFonts w:ascii="Times New Roman" w:eastAsia="Times New Roman" w:hAnsi="Times New Roman" w:cs="Times New Roman"/>
                <w:kern w:val="0"/>
                <w:sz w:val="28"/>
                <w:szCs w:val="28"/>
                <w:lang w:eastAsia="zh-CN"/>
                <w14:ligatures w14:val="none"/>
              </w:rPr>
              <w:t>Тирамису (итальянский десерт с печеньем савоярди)</w:t>
            </w:r>
          </w:p>
        </w:tc>
        <w:tc>
          <w:tcPr>
            <w:tcW w:w="3846" w:type="dxa"/>
            <w:tcBorders>
              <w:top w:val="single" w:sz="4" w:space="0" w:color="000000"/>
              <w:left w:val="single" w:sz="4" w:space="0" w:color="000000"/>
              <w:bottom w:val="single" w:sz="4" w:space="0" w:color="000000"/>
              <w:right w:val="single" w:sz="4" w:space="0" w:color="000000"/>
            </w:tcBorders>
            <w:vAlign w:val="center"/>
          </w:tcPr>
          <w:p w14:paraId="6C281E45" w14:textId="77777777" w:rsidR="00C013CC" w:rsidRDefault="00C013CC"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p>
        </w:tc>
      </w:tr>
    </w:tbl>
    <w:p w14:paraId="2064AD00" w14:textId="77777777" w:rsidR="00121FAB" w:rsidRPr="00121FAB" w:rsidRDefault="00121FAB" w:rsidP="00121FAB">
      <w:pPr>
        <w:suppressAutoHyphens/>
        <w:spacing w:after="0" w:line="240" w:lineRule="auto"/>
        <w:jc w:val="both"/>
        <w:rPr>
          <w:rFonts w:ascii="Times New Roman" w:eastAsia="Times New Roman" w:hAnsi="Times New Roman" w:cs="Times New Roman"/>
          <w:kern w:val="0"/>
          <w:sz w:val="28"/>
          <w:szCs w:val="28"/>
          <w:lang w:eastAsia="zh-CN"/>
          <w14:ligatures w14:val="none"/>
        </w:rPr>
      </w:pPr>
      <w:r w:rsidRPr="00121FAB">
        <w:rPr>
          <w:rFonts w:ascii="Times New Roman" w:eastAsia="Times New Roman" w:hAnsi="Times New Roman" w:cs="Times New Roman"/>
          <w:kern w:val="0"/>
          <w:sz w:val="28"/>
          <w:szCs w:val="28"/>
          <w:lang w:eastAsia="zh-CN"/>
          <w14:ligatures w14:val="none"/>
        </w:rPr>
        <w:t> </w:t>
      </w:r>
    </w:p>
    <w:p w14:paraId="374CFD39" w14:textId="77777777" w:rsidR="00121FAB" w:rsidRPr="00997F3A" w:rsidRDefault="00121FAB" w:rsidP="00997F3A">
      <w:pPr>
        <w:suppressAutoHyphens/>
        <w:spacing w:after="0" w:line="240" w:lineRule="auto"/>
        <w:jc w:val="both"/>
        <w:rPr>
          <w:rFonts w:ascii="Times New Roman" w:eastAsia="Times New Roman" w:hAnsi="Times New Roman" w:cs="Times New Roman"/>
          <w:kern w:val="0"/>
          <w:sz w:val="28"/>
          <w:szCs w:val="28"/>
          <w:lang w:eastAsia="zh-CN"/>
          <w14:ligatures w14:val="none"/>
        </w:rPr>
      </w:pPr>
    </w:p>
    <w:p w14:paraId="4C99A5C6" w14:textId="77777777" w:rsidR="00997F3A" w:rsidRPr="00997F3A" w:rsidRDefault="00997F3A" w:rsidP="00997F3A">
      <w:pPr>
        <w:suppressAutoHyphens/>
        <w:spacing w:after="0" w:line="240" w:lineRule="auto"/>
        <w:jc w:val="center"/>
        <w:rPr>
          <w:rFonts w:ascii="Times New Roman" w:eastAsia="Times New Roman" w:hAnsi="Times New Roman" w:cs="Times New Roman"/>
          <w:b/>
          <w:kern w:val="0"/>
          <w:sz w:val="28"/>
          <w:szCs w:val="28"/>
          <w:lang w:eastAsia="zh-CN"/>
          <w14:ligatures w14:val="none"/>
        </w:rPr>
      </w:pPr>
    </w:p>
    <w:p w14:paraId="3D797D70" w14:textId="77777777" w:rsidR="00997F3A" w:rsidRPr="00997F3A" w:rsidRDefault="00997F3A" w:rsidP="00997F3A">
      <w:pPr>
        <w:suppressAutoHyphens/>
        <w:spacing w:after="0" w:line="240" w:lineRule="auto"/>
        <w:jc w:val="center"/>
        <w:rPr>
          <w:rFonts w:ascii="Times New Roman" w:eastAsia="Times New Roman" w:hAnsi="Times New Roman" w:cs="Times New Roman"/>
          <w:b/>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ПОДПИСИ СТОРОН</w:t>
      </w:r>
    </w:p>
    <w:p w14:paraId="78CE09BA" w14:textId="77777777" w:rsidR="00997F3A" w:rsidRPr="00997F3A" w:rsidRDefault="00997F3A" w:rsidP="00997F3A">
      <w:pPr>
        <w:suppressAutoHyphens/>
        <w:spacing w:after="0" w:line="240" w:lineRule="auto"/>
        <w:jc w:val="center"/>
        <w:rPr>
          <w:rFonts w:ascii="Times New Roman" w:eastAsia="Times New Roman" w:hAnsi="Times New Roman" w:cs="Times New Roman"/>
          <w:b/>
          <w:kern w:val="0"/>
          <w:sz w:val="28"/>
          <w:szCs w:val="28"/>
          <w:lang w:eastAsia="zh-CN"/>
          <w14:ligatures w14:val="none"/>
        </w:rPr>
      </w:pPr>
    </w:p>
    <w:tbl>
      <w:tblPr>
        <w:tblW w:w="10065" w:type="dxa"/>
        <w:jc w:val="center"/>
        <w:tblBorders>
          <w:insideH w:val="single" w:sz="4" w:space="0" w:color="auto"/>
        </w:tblBorders>
        <w:tblLayout w:type="fixed"/>
        <w:tblLook w:val="0000" w:firstRow="0" w:lastRow="0" w:firstColumn="0" w:lastColumn="0" w:noHBand="0" w:noVBand="0"/>
      </w:tblPr>
      <w:tblGrid>
        <w:gridCol w:w="4961"/>
        <w:gridCol w:w="5104"/>
      </w:tblGrid>
      <w:tr w:rsidR="00997F3A" w:rsidRPr="00997F3A" w14:paraId="7F5948BA" w14:textId="77777777" w:rsidTr="00997F3A">
        <w:trPr>
          <w:trHeight w:val="4343"/>
          <w:jc w:val="center"/>
        </w:trPr>
        <w:tc>
          <w:tcPr>
            <w:tcW w:w="4961" w:type="dxa"/>
          </w:tcPr>
          <w:p w14:paraId="2B93D46F" w14:textId="77777777" w:rsidR="00423395" w:rsidRPr="00423395" w:rsidRDefault="00423395" w:rsidP="00423395">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r w:rsidRPr="00423395">
              <w:rPr>
                <w:rFonts w:ascii="Times New Roman" w:eastAsia="Times New Roman" w:hAnsi="Times New Roman" w:cs="Times New Roman"/>
                <w:kern w:val="0"/>
                <w:sz w:val="28"/>
                <w:szCs w:val="28"/>
                <w:lang w:eastAsia="zh-CN"/>
                <w14:ligatures w14:val="none"/>
              </w:rPr>
              <w:t>Заказчик:</w:t>
            </w:r>
          </w:p>
          <w:p w14:paraId="6149742C" w14:textId="77777777" w:rsidR="00423395" w:rsidRPr="00423395" w:rsidRDefault="00423395" w:rsidP="00423395">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r w:rsidRPr="00423395">
              <w:rPr>
                <w:rFonts w:ascii="Times New Roman" w:eastAsia="Times New Roman" w:hAnsi="Times New Roman" w:cs="Times New Roman"/>
                <w:kern w:val="0"/>
                <w:sz w:val="28"/>
                <w:szCs w:val="28"/>
                <w:lang w:eastAsia="zh-CN"/>
                <w14:ligatures w14:val="none"/>
              </w:rPr>
              <w:t>ООО "Самсон-Сибирь"</w:t>
            </w:r>
          </w:p>
          <w:p w14:paraId="59FAB19F" w14:textId="77777777" w:rsidR="00423395" w:rsidRPr="00423395" w:rsidRDefault="00423395" w:rsidP="00423395">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r w:rsidRPr="00423395">
              <w:rPr>
                <w:rFonts w:ascii="Times New Roman" w:eastAsia="Times New Roman" w:hAnsi="Times New Roman" w:cs="Times New Roman"/>
                <w:kern w:val="0"/>
                <w:sz w:val="28"/>
                <w:szCs w:val="28"/>
                <w:lang w:eastAsia="zh-CN"/>
                <w14:ligatures w14:val="none"/>
              </w:rPr>
              <w:t>ИНН/КПП 5404177186/540201001</w:t>
            </w:r>
          </w:p>
          <w:p w14:paraId="017D0159" w14:textId="77777777" w:rsidR="00423395" w:rsidRPr="00423395" w:rsidRDefault="00423395" w:rsidP="00423395">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r w:rsidRPr="00423395">
              <w:rPr>
                <w:rFonts w:ascii="Times New Roman" w:eastAsia="Times New Roman" w:hAnsi="Times New Roman" w:cs="Times New Roman"/>
                <w:kern w:val="0"/>
                <w:sz w:val="28"/>
                <w:szCs w:val="28"/>
                <w:lang w:eastAsia="zh-CN"/>
                <w14:ligatures w14:val="none"/>
              </w:rPr>
              <w:t>р/с 40702810444030101194</w:t>
            </w:r>
          </w:p>
          <w:p w14:paraId="33A96BFB" w14:textId="77777777" w:rsidR="00423395" w:rsidRPr="00423395" w:rsidRDefault="00423395" w:rsidP="00423395">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r w:rsidRPr="00423395">
              <w:rPr>
                <w:rFonts w:ascii="Times New Roman" w:eastAsia="Times New Roman" w:hAnsi="Times New Roman" w:cs="Times New Roman"/>
                <w:kern w:val="0"/>
                <w:sz w:val="28"/>
                <w:szCs w:val="28"/>
                <w:lang w:eastAsia="zh-CN"/>
                <w14:ligatures w14:val="none"/>
              </w:rPr>
              <w:t xml:space="preserve"> в Сибирский банк Сбербанка России</w:t>
            </w:r>
          </w:p>
          <w:p w14:paraId="05A03BF4" w14:textId="77777777" w:rsidR="00423395" w:rsidRPr="00423395" w:rsidRDefault="00423395" w:rsidP="00423395">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r w:rsidRPr="00423395">
              <w:rPr>
                <w:rFonts w:ascii="Times New Roman" w:eastAsia="Times New Roman" w:hAnsi="Times New Roman" w:cs="Times New Roman"/>
                <w:kern w:val="0"/>
                <w:sz w:val="28"/>
                <w:szCs w:val="28"/>
                <w:lang w:eastAsia="zh-CN"/>
                <w14:ligatures w14:val="none"/>
              </w:rPr>
              <w:t>к/с 30101810500000000641</w:t>
            </w:r>
          </w:p>
          <w:p w14:paraId="6F28AE5B" w14:textId="77777777" w:rsidR="00423395" w:rsidRPr="00423395" w:rsidRDefault="00423395" w:rsidP="00423395">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r w:rsidRPr="00423395">
              <w:rPr>
                <w:rFonts w:ascii="Times New Roman" w:eastAsia="Times New Roman" w:hAnsi="Times New Roman" w:cs="Times New Roman"/>
                <w:kern w:val="0"/>
                <w:sz w:val="28"/>
                <w:szCs w:val="28"/>
                <w:lang w:eastAsia="zh-CN"/>
                <w14:ligatures w14:val="none"/>
              </w:rPr>
              <w:t>Телефон 8(3833)63-72-79, 363-72-87</w:t>
            </w:r>
          </w:p>
          <w:p w14:paraId="06B5CFC9" w14:textId="77777777" w:rsidR="00423395" w:rsidRPr="00423395" w:rsidRDefault="00423395" w:rsidP="00423395">
            <w:pPr>
              <w:suppressAutoHyphens/>
              <w:spacing w:after="0" w:line="240" w:lineRule="auto"/>
              <w:ind w:right="21"/>
              <w:jc w:val="both"/>
              <w:rPr>
                <w:rFonts w:ascii="Times New Roman" w:eastAsia="Times New Roman" w:hAnsi="Times New Roman" w:cs="Times New Roman"/>
                <w:kern w:val="0"/>
                <w:sz w:val="28"/>
                <w:szCs w:val="28"/>
                <w:lang w:eastAsia="zh-CN"/>
                <w14:ligatures w14:val="none"/>
              </w:rPr>
            </w:pPr>
          </w:p>
          <w:p w14:paraId="37292242" w14:textId="07F1117D" w:rsidR="00997F3A" w:rsidRPr="00997F3A" w:rsidRDefault="00423395" w:rsidP="00423395">
            <w:pPr>
              <w:suppressAutoHyphens/>
              <w:spacing w:after="0" w:line="240" w:lineRule="auto"/>
              <w:ind w:right="21"/>
              <w:rPr>
                <w:rFonts w:ascii="Times New Roman" w:eastAsia="Times New Roman" w:hAnsi="Times New Roman" w:cs="Times New Roman"/>
                <w:kern w:val="0"/>
                <w:sz w:val="28"/>
                <w:szCs w:val="28"/>
                <w:lang w:eastAsia="zh-CN"/>
                <w14:ligatures w14:val="none"/>
              </w:rPr>
            </w:pPr>
            <w:r w:rsidRPr="00423395">
              <w:rPr>
                <w:rFonts w:ascii="Times New Roman" w:eastAsia="Times New Roman" w:hAnsi="Times New Roman" w:cs="Times New Roman"/>
                <w:kern w:val="0"/>
                <w:sz w:val="28"/>
                <w:szCs w:val="28"/>
                <w:lang w:eastAsia="zh-CN"/>
                <w14:ligatures w14:val="none"/>
              </w:rPr>
              <w:t>Директор Мамонов Дмитрий Викторович__________</w:t>
            </w:r>
          </w:p>
        </w:tc>
        <w:tc>
          <w:tcPr>
            <w:tcW w:w="5104" w:type="dxa"/>
          </w:tcPr>
          <w:p w14:paraId="260BD22E" w14:textId="1CBC8964"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t xml:space="preserve"> </w:t>
            </w:r>
            <w:r w:rsidRPr="00997F3A">
              <w:rPr>
                <w:rFonts w:ascii="Times New Roman" w:eastAsia="Times New Roman" w:hAnsi="Times New Roman" w:cs="Times New Roman"/>
                <w:bCs/>
                <w:kern w:val="0"/>
                <w:sz w:val="28"/>
                <w:szCs w:val="28"/>
                <w:lang w:eastAsia="zh-CN"/>
                <w14:ligatures w14:val="none"/>
              </w:rPr>
              <w:t>Исполнитель:</w:t>
            </w:r>
          </w:p>
          <w:p w14:paraId="2E8AF046"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ООО «Кристалл Люкс»</w:t>
            </w:r>
          </w:p>
          <w:p w14:paraId="233084CC"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Наименование</w:t>
            </w:r>
            <w:r w:rsidRPr="00997F3A">
              <w:rPr>
                <w:rFonts w:ascii="Times New Roman" w:eastAsia="Times New Roman" w:hAnsi="Times New Roman" w:cs="Times New Roman"/>
                <w:bCs/>
                <w:kern w:val="0"/>
                <w:sz w:val="28"/>
                <w:szCs w:val="28"/>
                <w:lang w:eastAsia="zh-CN"/>
                <w14:ligatures w14:val="none"/>
              </w:rPr>
              <w:tab/>
              <w:t>ООО «Кристалл Люкс»</w:t>
            </w:r>
          </w:p>
          <w:p w14:paraId="17635802"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Юридический адрес</w:t>
            </w:r>
            <w:r w:rsidRPr="00997F3A">
              <w:rPr>
                <w:rFonts w:ascii="Times New Roman" w:eastAsia="Times New Roman" w:hAnsi="Times New Roman" w:cs="Times New Roman"/>
                <w:bCs/>
                <w:kern w:val="0"/>
                <w:sz w:val="28"/>
                <w:szCs w:val="28"/>
                <w:lang w:eastAsia="zh-CN"/>
                <w14:ligatures w14:val="none"/>
              </w:rPr>
              <w:tab/>
              <w:t>650036 Кемерово проспект Ленина 90/2 (2 этаж)</w:t>
            </w:r>
          </w:p>
          <w:p w14:paraId="59340CA8"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Почтовый адрес</w:t>
            </w:r>
            <w:r w:rsidRPr="00997F3A">
              <w:rPr>
                <w:rFonts w:ascii="Times New Roman" w:eastAsia="Times New Roman" w:hAnsi="Times New Roman" w:cs="Times New Roman"/>
                <w:bCs/>
                <w:kern w:val="0"/>
                <w:sz w:val="28"/>
                <w:szCs w:val="28"/>
                <w:lang w:eastAsia="zh-CN"/>
                <w14:ligatures w14:val="none"/>
              </w:rPr>
              <w:tab/>
              <w:t xml:space="preserve">650036 Кемерово проспект Ленина 90/2 </w:t>
            </w:r>
          </w:p>
          <w:p w14:paraId="3CD67142"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ИНН</w:t>
            </w:r>
            <w:r w:rsidRPr="00997F3A">
              <w:rPr>
                <w:rFonts w:ascii="Times New Roman" w:eastAsia="Times New Roman" w:hAnsi="Times New Roman" w:cs="Times New Roman"/>
                <w:bCs/>
                <w:kern w:val="0"/>
                <w:sz w:val="28"/>
                <w:szCs w:val="28"/>
                <w:lang w:eastAsia="zh-CN"/>
                <w14:ligatures w14:val="none"/>
              </w:rPr>
              <w:tab/>
              <w:t>4205098570</w:t>
            </w:r>
            <w:r w:rsidRPr="00997F3A">
              <w:rPr>
                <w:rFonts w:ascii="Times New Roman" w:eastAsia="Times New Roman" w:hAnsi="Times New Roman" w:cs="Times New Roman"/>
                <w:bCs/>
                <w:kern w:val="0"/>
                <w:sz w:val="28"/>
                <w:szCs w:val="28"/>
                <w:lang w:eastAsia="zh-CN"/>
                <w14:ligatures w14:val="none"/>
              </w:rPr>
              <w:tab/>
            </w:r>
          </w:p>
          <w:p w14:paraId="09C3BDDB"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КПП 420501001</w:t>
            </w:r>
            <w:r w:rsidRPr="00997F3A">
              <w:rPr>
                <w:rFonts w:ascii="Times New Roman" w:eastAsia="Times New Roman" w:hAnsi="Times New Roman" w:cs="Times New Roman"/>
                <w:bCs/>
                <w:kern w:val="0"/>
                <w:sz w:val="28"/>
                <w:szCs w:val="28"/>
                <w:lang w:eastAsia="zh-CN"/>
                <w14:ligatures w14:val="none"/>
              </w:rPr>
              <w:tab/>
            </w:r>
          </w:p>
          <w:p w14:paraId="35573BF9"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Расчетный счет40702810726000001094</w:t>
            </w:r>
          </w:p>
          <w:p w14:paraId="6EA488E2"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БИК</w:t>
            </w:r>
            <w:r w:rsidRPr="00997F3A">
              <w:rPr>
                <w:rFonts w:ascii="Times New Roman" w:eastAsia="Times New Roman" w:hAnsi="Times New Roman" w:cs="Times New Roman"/>
                <w:bCs/>
                <w:kern w:val="0"/>
                <w:sz w:val="28"/>
                <w:szCs w:val="28"/>
                <w:lang w:eastAsia="zh-CN"/>
                <w14:ligatures w14:val="none"/>
              </w:rPr>
              <w:tab/>
              <w:t>043207612</w:t>
            </w:r>
            <w:r w:rsidRPr="00997F3A">
              <w:rPr>
                <w:rFonts w:ascii="Times New Roman" w:eastAsia="Times New Roman" w:hAnsi="Times New Roman" w:cs="Times New Roman"/>
                <w:bCs/>
                <w:kern w:val="0"/>
                <w:sz w:val="28"/>
                <w:szCs w:val="28"/>
                <w:lang w:eastAsia="zh-CN"/>
                <w14:ligatures w14:val="none"/>
              </w:rPr>
              <w:tab/>
            </w:r>
            <w:r w:rsidRPr="00997F3A">
              <w:rPr>
                <w:rFonts w:ascii="Times New Roman" w:eastAsia="Times New Roman" w:hAnsi="Times New Roman" w:cs="Times New Roman"/>
                <w:bCs/>
                <w:kern w:val="0"/>
                <w:sz w:val="28"/>
                <w:szCs w:val="28"/>
                <w:lang w:eastAsia="zh-CN"/>
                <w14:ligatures w14:val="none"/>
              </w:rPr>
              <w:tab/>
            </w:r>
            <w:r w:rsidRPr="00997F3A">
              <w:rPr>
                <w:rFonts w:ascii="Times New Roman" w:eastAsia="Times New Roman" w:hAnsi="Times New Roman" w:cs="Times New Roman"/>
                <w:bCs/>
                <w:kern w:val="0"/>
                <w:sz w:val="28"/>
                <w:szCs w:val="28"/>
                <w:lang w:eastAsia="zh-CN"/>
                <w14:ligatures w14:val="none"/>
              </w:rPr>
              <w:tab/>
            </w:r>
            <w:r w:rsidRPr="00997F3A">
              <w:rPr>
                <w:rFonts w:ascii="Times New Roman" w:eastAsia="Times New Roman" w:hAnsi="Times New Roman" w:cs="Times New Roman"/>
                <w:bCs/>
                <w:kern w:val="0"/>
                <w:sz w:val="28"/>
                <w:szCs w:val="28"/>
                <w:lang w:eastAsia="zh-CN"/>
                <w14:ligatures w14:val="none"/>
              </w:rPr>
              <w:tab/>
            </w:r>
          </w:p>
          <w:p w14:paraId="3924469B"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Кор счет</w:t>
            </w:r>
            <w:r w:rsidRPr="00997F3A">
              <w:rPr>
                <w:rFonts w:ascii="Times New Roman" w:eastAsia="Times New Roman" w:hAnsi="Times New Roman" w:cs="Times New Roman"/>
                <w:bCs/>
                <w:kern w:val="0"/>
                <w:sz w:val="28"/>
                <w:szCs w:val="28"/>
                <w:lang w:eastAsia="zh-CN"/>
                <w14:ligatures w14:val="none"/>
              </w:rPr>
              <w:tab/>
              <w:t>30101810200000000612</w:t>
            </w:r>
            <w:r w:rsidRPr="00997F3A">
              <w:rPr>
                <w:rFonts w:ascii="Times New Roman" w:eastAsia="Times New Roman" w:hAnsi="Times New Roman" w:cs="Times New Roman"/>
                <w:bCs/>
                <w:kern w:val="0"/>
                <w:sz w:val="28"/>
                <w:szCs w:val="28"/>
                <w:lang w:eastAsia="zh-CN"/>
                <w14:ligatures w14:val="none"/>
              </w:rPr>
              <w:tab/>
            </w:r>
          </w:p>
          <w:p w14:paraId="3FB56F91"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Банк получателя</w:t>
            </w:r>
            <w:r w:rsidRPr="00997F3A">
              <w:rPr>
                <w:rFonts w:ascii="Times New Roman" w:eastAsia="Times New Roman" w:hAnsi="Times New Roman" w:cs="Times New Roman"/>
                <w:bCs/>
                <w:kern w:val="0"/>
                <w:sz w:val="28"/>
                <w:szCs w:val="28"/>
                <w:lang w:eastAsia="zh-CN"/>
                <w14:ligatures w14:val="none"/>
              </w:rPr>
              <w:tab/>
              <w:t>ПАО Сбербанк</w:t>
            </w:r>
          </w:p>
          <w:p w14:paraId="2E85DD8D"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Тел/Факс</w:t>
            </w:r>
            <w:r w:rsidRPr="00997F3A">
              <w:rPr>
                <w:rFonts w:ascii="Times New Roman" w:eastAsia="Times New Roman" w:hAnsi="Times New Roman" w:cs="Times New Roman"/>
                <w:bCs/>
                <w:kern w:val="0"/>
                <w:sz w:val="28"/>
                <w:szCs w:val="28"/>
                <w:lang w:eastAsia="zh-CN"/>
                <w14:ligatures w14:val="none"/>
              </w:rPr>
              <w:tab/>
              <w:t>(3842) 574097</w:t>
            </w:r>
          </w:p>
          <w:p w14:paraId="609135D3"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Адрес электронной почты</w:t>
            </w:r>
            <w:r w:rsidRPr="00997F3A">
              <w:rPr>
                <w:rFonts w:ascii="Times New Roman" w:eastAsia="Times New Roman" w:hAnsi="Times New Roman" w:cs="Times New Roman"/>
                <w:bCs/>
                <w:kern w:val="0"/>
                <w:sz w:val="28"/>
                <w:szCs w:val="28"/>
                <w:lang w:eastAsia="zh-CN"/>
                <w14:ligatures w14:val="none"/>
              </w:rPr>
              <w:tab/>
              <w:t>crystalluxe@mail.ru</w:t>
            </w:r>
          </w:p>
          <w:p w14:paraId="57C265C4" w14:textId="3DCAC40F"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r w:rsidRPr="00997F3A">
              <w:rPr>
                <w:rFonts w:ascii="Times New Roman" w:eastAsia="Times New Roman" w:hAnsi="Times New Roman" w:cs="Times New Roman"/>
                <w:bCs/>
                <w:kern w:val="0"/>
                <w:sz w:val="28"/>
                <w:szCs w:val="28"/>
                <w:lang w:eastAsia="zh-CN"/>
                <w14:ligatures w14:val="none"/>
              </w:rPr>
              <w:t>Генеральный директор _________________Носкова Н.М.</w:t>
            </w:r>
          </w:p>
          <w:p w14:paraId="57C6EEB0" w14:textId="77777777" w:rsidR="00997F3A" w:rsidRPr="00997F3A" w:rsidRDefault="00997F3A" w:rsidP="00997F3A">
            <w:pPr>
              <w:suppressAutoHyphens/>
              <w:spacing w:after="0" w:line="240" w:lineRule="auto"/>
              <w:ind w:right="21"/>
              <w:rPr>
                <w:rFonts w:ascii="Times New Roman" w:eastAsia="Times New Roman" w:hAnsi="Times New Roman" w:cs="Times New Roman"/>
                <w:bCs/>
                <w:kern w:val="0"/>
                <w:sz w:val="28"/>
                <w:szCs w:val="28"/>
                <w:lang w:eastAsia="zh-CN"/>
                <w14:ligatures w14:val="none"/>
              </w:rPr>
            </w:pPr>
          </w:p>
          <w:p w14:paraId="05BFB1A7"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260F13BC"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2B74D263"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3BB7F78E"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1BA0E964" w14:textId="77777777" w:rsidR="00997F3A" w:rsidRPr="00997F3A" w:rsidRDefault="00997F3A" w:rsidP="00997F3A">
            <w:pPr>
              <w:suppressAutoHyphens/>
              <w:spacing w:after="0" w:line="240" w:lineRule="auto"/>
              <w:ind w:right="21"/>
              <w:rPr>
                <w:rFonts w:ascii="Times New Roman" w:eastAsia="Times New Roman" w:hAnsi="Times New Roman" w:cs="Times New Roman"/>
                <w:b/>
                <w:kern w:val="0"/>
                <w:sz w:val="28"/>
                <w:szCs w:val="28"/>
                <w:lang w:eastAsia="zh-CN"/>
                <w14:ligatures w14:val="none"/>
              </w:rPr>
            </w:pPr>
          </w:p>
          <w:p w14:paraId="07265CE6" w14:textId="77777777" w:rsidR="00997F3A" w:rsidRPr="00997F3A" w:rsidRDefault="00997F3A" w:rsidP="00997F3A">
            <w:pPr>
              <w:suppressAutoHyphens/>
              <w:spacing w:after="0" w:line="240" w:lineRule="auto"/>
              <w:ind w:right="21"/>
              <w:rPr>
                <w:rFonts w:ascii="Times New Roman" w:eastAsia="Times New Roman" w:hAnsi="Times New Roman" w:cs="Times New Roman"/>
                <w:kern w:val="0"/>
                <w:sz w:val="28"/>
                <w:szCs w:val="28"/>
                <w:lang w:eastAsia="zh-CN"/>
                <w14:ligatures w14:val="none"/>
              </w:rPr>
            </w:pPr>
          </w:p>
          <w:p w14:paraId="65C6A68A" w14:textId="77777777" w:rsidR="00997F3A" w:rsidRPr="00997F3A" w:rsidRDefault="00997F3A" w:rsidP="00997F3A">
            <w:pPr>
              <w:suppressAutoHyphens/>
              <w:spacing w:after="0" w:line="240" w:lineRule="auto"/>
              <w:ind w:right="21"/>
              <w:rPr>
                <w:rFonts w:ascii="Times New Roman" w:eastAsia="Times New Roman" w:hAnsi="Times New Roman" w:cs="Times New Roman"/>
                <w:kern w:val="0"/>
                <w:sz w:val="28"/>
                <w:szCs w:val="28"/>
                <w:lang w:eastAsia="zh-CN"/>
                <w14:ligatures w14:val="none"/>
              </w:rPr>
            </w:pPr>
          </w:p>
          <w:p w14:paraId="10EFE4D0" w14:textId="77777777" w:rsidR="00997F3A" w:rsidRPr="00997F3A" w:rsidRDefault="00997F3A" w:rsidP="00997F3A">
            <w:pPr>
              <w:suppressAutoHyphens/>
              <w:spacing w:after="0" w:line="240" w:lineRule="auto"/>
              <w:ind w:right="21"/>
              <w:rPr>
                <w:rFonts w:ascii="Times New Roman" w:eastAsia="Times New Roman" w:hAnsi="Times New Roman" w:cs="Times New Roman"/>
                <w:kern w:val="0"/>
                <w:sz w:val="28"/>
                <w:szCs w:val="28"/>
                <w:lang w:eastAsia="zh-CN"/>
                <w14:ligatures w14:val="none"/>
              </w:rPr>
            </w:pPr>
          </w:p>
          <w:p w14:paraId="5E29A985" w14:textId="77777777" w:rsidR="00997F3A" w:rsidRPr="00997F3A" w:rsidRDefault="00997F3A" w:rsidP="00997F3A">
            <w:pPr>
              <w:suppressAutoHyphens/>
              <w:spacing w:after="0" w:line="240" w:lineRule="auto"/>
              <w:ind w:right="21"/>
              <w:rPr>
                <w:rFonts w:ascii="Times New Roman" w:eastAsia="Times New Roman" w:hAnsi="Times New Roman" w:cs="Times New Roman"/>
                <w:kern w:val="0"/>
                <w:sz w:val="28"/>
                <w:szCs w:val="28"/>
                <w:lang w:eastAsia="zh-CN"/>
                <w14:ligatures w14:val="none"/>
              </w:rPr>
            </w:pPr>
          </w:p>
        </w:tc>
      </w:tr>
    </w:tbl>
    <w:p w14:paraId="1F47F99D" w14:textId="77777777" w:rsidR="00997F3A" w:rsidRPr="00997F3A" w:rsidRDefault="00997F3A" w:rsidP="00997F3A">
      <w:pPr>
        <w:suppressAutoHyphens/>
        <w:spacing w:after="0" w:line="240" w:lineRule="auto"/>
        <w:jc w:val="center"/>
        <w:rPr>
          <w:rFonts w:ascii="Times New Roman" w:eastAsia="Times New Roman" w:hAnsi="Times New Roman" w:cs="Times New Roman"/>
          <w:kern w:val="0"/>
          <w:sz w:val="28"/>
          <w:szCs w:val="28"/>
          <w:lang w:eastAsia="zh-CN"/>
          <w14:ligatures w14:val="none"/>
        </w:rPr>
      </w:pPr>
    </w:p>
    <w:p w14:paraId="273FC132" w14:textId="77777777" w:rsidR="00997F3A" w:rsidRPr="00997F3A" w:rsidRDefault="00997F3A" w:rsidP="00997F3A">
      <w:pPr>
        <w:suppressAutoHyphens/>
        <w:spacing w:after="0" w:line="240" w:lineRule="auto"/>
        <w:rPr>
          <w:rFonts w:ascii="Times New Roman" w:eastAsia="Times New Roman" w:hAnsi="Times New Roman" w:cs="Times New Roman"/>
          <w:kern w:val="0"/>
          <w:sz w:val="28"/>
          <w:szCs w:val="28"/>
          <w:lang w:eastAsia="zh-CN"/>
          <w14:ligatures w14:val="none"/>
        </w:rPr>
      </w:pPr>
      <w:r w:rsidRPr="00997F3A">
        <w:rPr>
          <w:rFonts w:ascii="Times New Roman" w:eastAsia="Times New Roman" w:hAnsi="Times New Roman" w:cs="Times New Roman"/>
          <w:b/>
          <w:kern w:val="0"/>
          <w:sz w:val="28"/>
          <w:szCs w:val="28"/>
          <w:lang w:eastAsia="zh-CN"/>
          <w14:ligatures w14:val="none"/>
        </w:rPr>
        <w:t xml:space="preserve">       </w:t>
      </w:r>
    </w:p>
    <w:p w14:paraId="61127BE6" w14:textId="77777777" w:rsidR="000B655B" w:rsidRDefault="000B655B"/>
    <w:sectPr w:rsidR="000B655B" w:rsidSect="00997F3A">
      <w:footerReference w:type="default" r:id="rId7"/>
      <w:pgSz w:w="11906" w:h="16838"/>
      <w:pgMar w:top="1134" w:right="1134" w:bottom="993" w:left="1134"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66D6F" w14:textId="77777777" w:rsidR="00807D53" w:rsidRDefault="00807D53">
      <w:pPr>
        <w:spacing w:after="0" w:line="240" w:lineRule="auto"/>
      </w:pPr>
      <w:r>
        <w:separator/>
      </w:r>
    </w:p>
  </w:endnote>
  <w:endnote w:type="continuationSeparator" w:id="0">
    <w:p w14:paraId="223D83FE" w14:textId="77777777" w:rsidR="00807D53" w:rsidRDefault="00807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962403"/>
      <w:docPartObj>
        <w:docPartGallery w:val="Page Numbers (Bottom of Page)"/>
        <w:docPartUnique/>
      </w:docPartObj>
    </w:sdtPr>
    <w:sdtContent>
      <w:p w14:paraId="53E367BD" w14:textId="77777777" w:rsidR="00997F3A" w:rsidRDefault="00997F3A">
        <w:pPr>
          <w:pStyle w:val="ac"/>
          <w:jc w:val="right"/>
        </w:pPr>
        <w:r>
          <w:fldChar w:fldCharType="begin"/>
        </w:r>
        <w:r>
          <w:instrText>PAGE   \* MERGEFORMAT</w:instrText>
        </w:r>
        <w:r>
          <w:fldChar w:fldCharType="separate"/>
        </w:r>
        <w:r>
          <w:rPr>
            <w:noProof/>
          </w:rPr>
          <w:t>6</w:t>
        </w:r>
        <w:r>
          <w:rPr>
            <w:noProof/>
          </w:rPr>
          <w:fldChar w:fldCharType="end"/>
        </w:r>
      </w:p>
    </w:sdtContent>
  </w:sdt>
  <w:p w14:paraId="560FAFED" w14:textId="77777777" w:rsidR="00997F3A" w:rsidRDefault="00997F3A">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4F48C" w14:textId="77777777" w:rsidR="00807D53" w:rsidRDefault="00807D53">
      <w:pPr>
        <w:spacing w:after="0" w:line="240" w:lineRule="auto"/>
      </w:pPr>
      <w:r>
        <w:separator/>
      </w:r>
    </w:p>
  </w:footnote>
  <w:footnote w:type="continuationSeparator" w:id="0">
    <w:p w14:paraId="1F54122B" w14:textId="77777777" w:rsidR="00807D53" w:rsidRDefault="00807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rPr>
    </w:lvl>
  </w:abstractNum>
  <w:abstractNum w:abstractNumId="2" w15:restartNumberingAfterBreak="0">
    <w:nsid w:val="00000005"/>
    <w:multiLevelType w:val="singleLevel"/>
    <w:tmpl w:val="00000005"/>
    <w:name w:val="WW8Num5"/>
    <w:lvl w:ilvl="0">
      <w:start w:val="1"/>
      <w:numFmt w:val="bullet"/>
      <w:lvlText w:val=""/>
      <w:lvlJc w:val="left"/>
      <w:pPr>
        <w:tabs>
          <w:tab w:val="num" w:pos="1200"/>
        </w:tabs>
        <w:ind w:left="1200" w:hanging="360"/>
      </w:pPr>
      <w:rPr>
        <w:rFonts w:ascii="Symbol" w:hAnsi="Symbol" w:cs="Symbol"/>
      </w:rPr>
    </w:lvl>
  </w:abstractNum>
  <w:num w:numId="1" w16cid:durableId="1865746994">
    <w:abstractNumId w:val="0"/>
  </w:num>
  <w:num w:numId="2" w16cid:durableId="1293095482">
    <w:abstractNumId w:val="1"/>
  </w:num>
  <w:num w:numId="3" w16cid:durableId="1031682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4BA"/>
    <w:rsid w:val="000B655B"/>
    <w:rsid w:val="00121FAB"/>
    <w:rsid w:val="002724BA"/>
    <w:rsid w:val="00423395"/>
    <w:rsid w:val="00485CBD"/>
    <w:rsid w:val="0078712E"/>
    <w:rsid w:val="00807D53"/>
    <w:rsid w:val="00840F57"/>
    <w:rsid w:val="00997F3A"/>
    <w:rsid w:val="00A16D3B"/>
    <w:rsid w:val="00B217F4"/>
    <w:rsid w:val="00BB2E36"/>
    <w:rsid w:val="00C013CC"/>
    <w:rsid w:val="00DD6A5C"/>
    <w:rsid w:val="00F377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F6041"/>
  <w15:chartTrackingRefBased/>
  <w15:docId w15:val="{FC62F873-2038-46A4-88EA-3E8C1424B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72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72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724B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724B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724B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724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24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24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24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724B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724B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724B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724B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724B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724B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724BA"/>
    <w:rPr>
      <w:rFonts w:eastAsiaTheme="majorEastAsia" w:cstheme="majorBidi"/>
      <w:color w:val="595959" w:themeColor="text1" w:themeTint="A6"/>
    </w:rPr>
  </w:style>
  <w:style w:type="character" w:customStyle="1" w:styleId="80">
    <w:name w:val="Заголовок 8 Знак"/>
    <w:basedOn w:val="a0"/>
    <w:link w:val="8"/>
    <w:uiPriority w:val="9"/>
    <w:semiHidden/>
    <w:rsid w:val="002724B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724BA"/>
    <w:rPr>
      <w:rFonts w:eastAsiaTheme="majorEastAsia" w:cstheme="majorBidi"/>
      <w:color w:val="272727" w:themeColor="text1" w:themeTint="D8"/>
    </w:rPr>
  </w:style>
  <w:style w:type="paragraph" w:styleId="a3">
    <w:name w:val="Title"/>
    <w:basedOn w:val="a"/>
    <w:next w:val="a"/>
    <w:link w:val="a4"/>
    <w:uiPriority w:val="10"/>
    <w:qFormat/>
    <w:rsid w:val="00272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724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24B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724B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724BA"/>
    <w:pPr>
      <w:spacing w:before="160"/>
      <w:jc w:val="center"/>
    </w:pPr>
    <w:rPr>
      <w:i/>
      <w:iCs/>
      <w:color w:val="404040" w:themeColor="text1" w:themeTint="BF"/>
    </w:rPr>
  </w:style>
  <w:style w:type="character" w:customStyle="1" w:styleId="22">
    <w:name w:val="Цитата 2 Знак"/>
    <w:basedOn w:val="a0"/>
    <w:link w:val="21"/>
    <w:uiPriority w:val="29"/>
    <w:rsid w:val="002724BA"/>
    <w:rPr>
      <w:i/>
      <w:iCs/>
      <w:color w:val="404040" w:themeColor="text1" w:themeTint="BF"/>
    </w:rPr>
  </w:style>
  <w:style w:type="paragraph" w:styleId="a7">
    <w:name w:val="List Paragraph"/>
    <w:basedOn w:val="a"/>
    <w:uiPriority w:val="34"/>
    <w:qFormat/>
    <w:rsid w:val="002724BA"/>
    <w:pPr>
      <w:ind w:left="720"/>
      <w:contextualSpacing/>
    </w:pPr>
  </w:style>
  <w:style w:type="character" w:styleId="a8">
    <w:name w:val="Intense Emphasis"/>
    <w:basedOn w:val="a0"/>
    <w:uiPriority w:val="21"/>
    <w:qFormat/>
    <w:rsid w:val="002724BA"/>
    <w:rPr>
      <w:i/>
      <w:iCs/>
      <w:color w:val="2F5496" w:themeColor="accent1" w:themeShade="BF"/>
    </w:rPr>
  </w:style>
  <w:style w:type="paragraph" w:styleId="a9">
    <w:name w:val="Intense Quote"/>
    <w:basedOn w:val="a"/>
    <w:next w:val="a"/>
    <w:link w:val="aa"/>
    <w:uiPriority w:val="30"/>
    <w:qFormat/>
    <w:rsid w:val="00272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724BA"/>
    <w:rPr>
      <w:i/>
      <w:iCs/>
      <w:color w:val="2F5496" w:themeColor="accent1" w:themeShade="BF"/>
    </w:rPr>
  </w:style>
  <w:style w:type="character" w:styleId="ab">
    <w:name w:val="Intense Reference"/>
    <w:basedOn w:val="a0"/>
    <w:uiPriority w:val="32"/>
    <w:qFormat/>
    <w:rsid w:val="002724BA"/>
    <w:rPr>
      <w:b/>
      <w:bCs/>
      <w:smallCaps/>
      <w:color w:val="2F5496" w:themeColor="accent1" w:themeShade="BF"/>
      <w:spacing w:val="5"/>
    </w:rPr>
  </w:style>
  <w:style w:type="paragraph" w:styleId="ac">
    <w:name w:val="footer"/>
    <w:basedOn w:val="a"/>
    <w:link w:val="ad"/>
    <w:uiPriority w:val="99"/>
    <w:rsid w:val="00997F3A"/>
    <w:pPr>
      <w:tabs>
        <w:tab w:val="center" w:pos="4677"/>
        <w:tab w:val="right" w:pos="9355"/>
      </w:tabs>
      <w:suppressAutoHyphens/>
      <w:spacing w:after="0" w:line="240" w:lineRule="auto"/>
    </w:pPr>
    <w:rPr>
      <w:rFonts w:ascii="Times New Roman" w:eastAsia="Times New Roman" w:hAnsi="Times New Roman" w:cs="Times New Roman"/>
      <w:kern w:val="0"/>
      <w:sz w:val="24"/>
      <w:szCs w:val="24"/>
      <w:lang w:eastAsia="zh-CN"/>
      <w14:ligatures w14:val="none"/>
    </w:rPr>
  </w:style>
  <w:style w:type="character" w:customStyle="1" w:styleId="ad">
    <w:name w:val="Нижний колонтитул Знак"/>
    <w:basedOn w:val="a0"/>
    <w:link w:val="ac"/>
    <w:uiPriority w:val="99"/>
    <w:rsid w:val="00997F3A"/>
    <w:rPr>
      <w:rFonts w:ascii="Times New Roman" w:eastAsia="Times New Roman" w:hAnsi="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2352</Words>
  <Characters>13409</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dc:creator>
  <cp:keywords/>
  <dc:description/>
  <cp:lastModifiedBy>11</cp:lastModifiedBy>
  <cp:revision>6</cp:revision>
  <cp:lastPrinted>2025-10-17T04:35:00Z</cp:lastPrinted>
  <dcterms:created xsi:type="dcterms:W3CDTF">2025-10-17T04:03:00Z</dcterms:created>
  <dcterms:modified xsi:type="dcterms:W3CDTF">2025-10-17T10:58:00Z</dcterms:modified>
</cp:coreProperties>
</file>